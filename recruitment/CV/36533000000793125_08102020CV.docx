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22B45B8" w14:textId="77777777" w:rsidR="0049693F" w:rsidRDefault="000A7FAA" w:rsidP="00855C5F">
      <w:pPr>
        <w:pStyle w:val="divname"/>
        <w:pBdr>
          <w:top w:val="single" w:sz="104" w:space="0" w:color="663399"/>
        </w:pBdr>
        <w:shd w:val="clear" w:color="auto" w:fill="FFFFFF"/>
        <w:outlineLvl w:val="0"/>
        <w:rPr>
          <w:rFonts w:ascii="Roboto Condensed" w:eastAsia="Roboto Condensed" w:hAnsi="Roboto Condensed" w:cs="Roboto Condensed"/>
        </w:rPr>
      </w:pPr>
      <w:r>
        <w:rPr>
          <w:rStyle w:val="divnamespanfield"/>
        </w:rPr>
        <w:t>Jenny</w:t>
      </w:r>
      <w:r>
        <w:rPr>
          <w:rFonts w:ascii="Roboto Condensed" w:eastAsia="Roboto Condensed" w:hAnsi="Roboto Condensed" w:cs="Roboto Condensed"/>
        </w:rPr>
        <w:t xml:space="preserve"> </w:t>
      </w:r>
      <w:r>
        <w:rPr>
          <w:rStyle w:val="divnamespanfield"/>
        </w:rPr>
        <w:t>Williams</w:t>
      </w:r>
    </w:p>
    <w:p w14:paraId="4D91038B" w14:textId="255057D7" w:rsidR="0049693F" w:rsidRPr="00515659" w:rsidRDefault="000A7FAA" w:rsidP="00515659">
      <w:pPr>
        <w:pStyle w:val="PARAGRAPHPRFLdivaddress"/>
        <w:shd w:val="clear" w:color="auto" w:fill="FFFFFF"/>
        <w:jc w:val="center"/>
        <w:rPr>
          <w:rFonts w:ascii="Roboto Condensed" w:eastAsia="Roboto Condensed" w:hAnsi="Roboto Condensed" w:cs="Roboto Condensed"/>
          <w:caps/>
          <w:color w:val="000000"/>
          <w:sz w:val="22"/>
          <w:szCs w:val="22"/>
        </w:rPr>
      </w:pPr>
      <w:r>
        <w:rPr>
          <w:rStyle w:val="span"/>
          <w:rFonts w:ascii="Roboto Condensed" w:eastAsia="Roboto Condensed" w:hAnsi="Roboto Condensed" w:cs="Roboto Condensed"/>
          <w:caps/>
          <w:color w:val="000000"/>
          <w:sz w:val="22"/>
          <w:szCs w:val="22"/>
        </w:rPr>
        <w:t>85 Warren Road,</w:t>
      </w:r>
      <w:r>
        <w:rPr>
          <w:rFonts w:ascii="Roboto Condensed" w:eastAsia="Roboto Condensed" w:hAnsi="Roboto Condensed" w:cs="Roboto Condensed"/>
          <w:caps/>
          <w:color w:val="000000"/>
          <w:sz w:val="22"/>
          <w:szCs w:val="22"/>
        </w:rPr>
        <w:t xml:space="preserve"> </w:t>
      </w:r>
      <w:r>
        <w:rPr>
          <w:rStyle w:val="span"/>
          <w:rFonts w:ascii="Roboto Condensed" w:eastAsia="Roboto Condensed" w:hAnsi="Roboto Condensed" w:cs="Roboto Condensed"/>
          <w:caps/>
          <w:color w:val="000000"/>
          <w:sz w:val="22"/>
          <w:szCs w:val="22"/>
        </w:rPr>
        <w:t>London</w:t>
      </w:r>
      <w:r>
        <w:rPr>
          <w:rFonts w:ascii="Roboto Condensed" w:eastAsia="Roboto Condensed" w:hAnsi="Roboto Condensed" w:cs="Roboto Condensed"/>
          <w:caps/>
          <w:color w:val="000000"/>
          <w:sz w:val="22"/>
          <w:szCs w:val="22"/>
        </w:rPr>
        <w:t xml:space="preserve"> </w:t>
      </w:r>
      <w:r>
        <w:rPr>
          <w:rStyle w:val="span"/>
          <w:rFonts w:ascii="Roboto Condensed" w:eastAsia="Roboto Condensed" w:hAnsi="Roboto Condensed" w:cs="Roboto Condensed"/>
          <w:caps/>
          <w:color w:val="000000"/>
          <w:sz w:val="22"/>
          <w:szCs w:val="22"/>
        </w:rPr>
        <w:t>E11 2LU</w:t>
      </w:r>
      <w:r>
        <w:rPr>
          <w:rFonts w:ascii="Roboto Condensed" w:eastAsia="Roboto Condensed" w:hAnsi="Roboto Condensed" w:cs="Roboto Condensed"/>
          <w:caps/>
          <w:color w:val="000000"/>
          <w:sz w:val="22"/>
          <w:szCs w:val="22"/>
        </w:rPr>
        <w:t xml:space="preserve"> </w:t>
      </w:r>
      <w:r>
        <w:rPr>
          <w:rFonts w:ascii="Roboto Condensed" w:eastAsia="Roboto Condensed" w:hAnsi="Roboto Condensed" w:cs="Roboto Condensed"/>
          <w:caps/>
          <w:color w:val="000000"/>
          <w:sz w:val="22"/>
          <w:szCs w:val="22"/>
        </w:rPr>
        <w:br/>
      </w:r>
      <w:r w:rsidR="00137234">
        <w:rPr>
          <w:rStyle w:val="span"/>
          <w:rFonts w:ascii="Roboto Condensed" w:eastAsia="Roboto Condensed" w:hAnsi="Roboto Condensed" w:cs="Roboto Condensed"/>
          <w:caps/>
          <w:color w:val="000000"/>
          <w:sz w:val="22"/>
          <w:szCs w:val="22"/>
        </w:rPr>
        <w:t>T:</w:t>
      </w:r>
      <w:r>
        <w:rPr>
          <w:rStyle w:val="span"/>
          <w:rFonts w:ascii="Roboto Condensed" w:eastAsia="Roboto Condensed" w:hAnsi="Roboto Condensed" w:cs="Roboto Condensed"/>
          <w:caps/>
          <w:color w:val="000000"/>
          <w:sz w:val="22"/>
          <w:szCs w:val="22"/>
        </w:rPr>
        <w:t xml:space="preserve"> 07751404406</w:t>
      </w:r>
      <w:r>
        <w:rPr>
          <w:rFonts w:ascii="Roboto Condensed" w:eastAsia="Roboto Condensed" w:hAnsi="Roboto Condensed" w:cs="Roboto Condensed"/>
          <w:caps/>
          <w:color w:val="000000"/>
          <w:sz w:val="22"/>
          <w:szCs w:val="22"/>
        </w:rPr>
        <w:t xml:space="preserve"> </w:t>
      </w:r>
      <w:r>
        <w:rPr>
          <w:rStyle w:val="span"/>
          <w:rFonts w:ascii="Roboto Condensed" w:eastAsia="Roboto Condensed" w:hAnsi="Roboto Condensed" w:cs="Roboto Condensed"/>
          <w:caps/>
          <w:color w:val="000000"/>
          <w:sz w:val="22"/>
          <w:szCs w:val="22"/>
        </w:rPr>
        <w:t xml:space="preserve">| </w:t>
      </w:r>
      <w:r w:rsidR="00137234">
        <w:rPr>
          <w:rStyle w:val="span"/>
          <w:rFonts w:ascii="Roboto Condensed" w:eastAsia="Roboto Condensed" w:hAnsi="Roboto Condensed" w:cs="Roboto Condensed"/>
          <w:caps/>
          <w:color w:val="000000"/>
          <w:sz w:val="22"/>
          <w:szCs w:val="22"/>
        </w:rPr>
        <w:t>M:</w:t>
      </w:r>
      <w:r>
        <w:rPr>
          <w:rStyle w:val="span"/>
          <w:rFonts w:ascii="Roboto Condensed" w:eastAsia="Roboto Condensed" w:hAnsi="Roboto Condensed" w:cs="Roboto Condensed"/>
          <w:caps/>
          <w:color w:val="000000"/>
          <w:sz w:val="22"/>
          <w:szCs w:val="22"/>
        </w:rPr>
        <w:t xml:space="preserve"> williamsjeb@hotmail.co</w:t>
      </w:r>
      <w:r w:rsidR="00D6339F">
        <w:rPr>
          <w:rStyle w:val="span"/>
          <w:rFonts w:ascii="Roboto Condensed" w:eastAsia="Roboto Condensed" w:hAnsi="Roboto Condensed" w:cs="Roboto Condensed"/>
          <w:caps/>
          <w:color w:val="000000"/>
          <w:sz w:val="22"/>
          <w:szCs w:val="22"/>
        </w:rPr>
        <w:t>M</w:t>
      </w:r>
    </w:p>
    <w:p w14:paraId="3C4CF65C" w14:textId="7BA53100" w:rsidR="00AD53DE" w:rsidRDefault="00AD53DE" w:rsidP="00515659">
      <w:pPr>
        <w:pStyle w:val="p"/>
        <w:pBdr>
          <w:top w:val="dotted" w:sz="16" w:space="0" w:color="663399"/>
          <w:bottom w:val="dotted" w:sz="16" w:space="8" w:color="663399"/>
        </w:pBdr>
        <w:shd w:val="clear" w:color="auto" w:fill="FFFFFF"/>
        <w:spacing w:before="200"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 xml:space="preserve">I am a curious seeker after truth, who loves the challenge of delivering creative, commercially sound communication strategies that help brands and consumers connect. I believe that true cross integration </w:t>
      </w:r>
      <w:r w:rsidR="00A53D41">
        <w:rPr>
          <w:rFonts w:ascii="Roboto Condensed" w:eastAsia="Roboto Condensed" w:hAnsi="Roboto Condensed" w:cs="Roboto Condensed"/>
          <w:color w:val="000000"/>
        </w:rPr>
        <w:t>is no</w:t>
      </w:r>
      <w:r>
        <w:rPr>
          <w:rFonts w:ascii="Roboto Condensed" w:eastAsia="Roboto Condensed" w:hAnsi="Roboto Condensed" w:cs="Roboto Condensed"/>
          <w:color w:val="000000"/>
        </w:rPr>
        <w:t xml:space="preserve"> longer an optional approach to delivering brand engagement, but is at the heart of every successful campaign.</w:t>
      </w:r>
    </w:p>
    <w:p w14:paraId="1880615D" w14:textId="607B63AB" w:rsidR="00AD53DE" w:rsidRDefault="00AD53DE" w:rsidP="00515659">
      <w:pPr>
        <w:pStyle w:val="p"/>
        <w:pBdr>
          <w:top w:val="dotted" w:sz="16" w:space="0" w:color="663399"/>
          <w:bottom w:val="dotted" w:sz="16" w:space="8" w:color="663399"/>
        </w:pBdr>
        <w:shd w:val="clear" w:color="auto" w:fill="FFFFFF"/>
        <w:spacing w:before="200"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My curiosity and appetite for challenge has meant that my experience portfolio is very broad. In a nutshell I’ve done everything from delivering the strategic inspiration for the Pet Food aisle of the future for Australia’s largest grocer, to delivering the global launch campaign for a drug that can offer early stage COPD patients more of their life back, as well as lots of experience in the booze and soft drinks categories as well as FMCG generally.</w:t>
      </w:r>
    </w:p>
    <w:p w14:paraId="78AB8749" w14:textId="7AD89A58" w:rsidR="00AD53DE" w:rsidRDefault="00AD53DE" w:rsidP="00515659">
      <w:pPr>
        <w:pStyle w:val="p"/>
        <w:pBdr>
          <w:top w:val="dotted" w:sz="16" w:space="0" w:color="663399"/>
          <w:bottom w:val="dotted" w:sz="16" w:space="8" w:color="663399"/>
        </w:pBdr>
        <w:shd w:val="clear" w:color="auto" w:fill="FFFFFF"/>
        <w:spacing w:before="200"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Along the way I have developed an extensive strategy skill set, encompassing Customer Journey Marketing, Behavioural Economics theory application and Shopper Comms planning.</w:t>
      </w:r>
    </w:p>
    <w:p w14:paraId="3B14601A" w14:textId="77777777" w:rsidR="0049693F" w:rsidRDefault="000A7FAA" w:rsidP="00855C5F">
      <w:pPr>
        <w:pStyle w:val="divdocumentdivsectiontitle"/>
        <w:shd w:val="clear" w:color="auto" w:fill="FFFFFF"/>
        <w:spacing w:before="200"/>
        <w:outlineLvl w:val="0"/>
        <w:rPr>
          <w:caps/>
          <w:color w:val="231F20"/>
        </w:rPr>
      </w:pPr>
      <w:r>
        <w:rPr>
          <w:caps/>
          <w:color w:val="231F20"/>
        </w:rPr>
        <w:t>Skills</w:t>
      </w:r>
    </w:p>
    <w:tbl>
      <w:tblPr>
        <w:tblStyle w:val="TableGrid"/>
        <w:tblW w:w="0" w:type="auto"/>
        <w:tblLook w:val="04A0" w:firstRow="1" w:lastRow="0" w:firstColumn="1" w:lastColumn="0" w:noHBand="0" w:noVBand="1"/>
      </w:tblPr>
      <w:tblGrid>
        <w:gridCol w:w="4269"/>
        <w:gridCol w:w="5074"/>
      </w:tblGrid>
      <w:tr w:rsidR="000F4697" w14:paraId="48FB8EAF" w14:textId="77777777" w:rsidTr="000F4697">
        <w:trPr>
          <w:trHeight w:val="1011"/>
        </w:trPr>
        <w:tc>
          <w:tcPr>
            <w:tcW w:w="4269" w:type="dxa"/>
          </w:tcPr>
          <w:p w14:paraId="51A82A71" w14:textId="77777777" w:rsidR="00C6403D"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Producer of single minded and inspiring Creative Briefs / Briefing Sessions </w:t>
            </w:r>
          </w:p>
          <w:p w14:paraId="212025FA" w14:textId="77777777" w:rsidR="00C6403D" w:rsidRDefault="00C6403D" w:rsidP="002112F1">
            <w:pPr>
              <w:pStyle w:val="p"/>
              <w:spacing w:line="320" w:lineRule="atLeast"/>
              <w:rPr>
                <w:rFonts w:ascii="Roboto Condensed" w:eastAsia="Roboto Condensed" w:hAnsi="Roboto Condensed" w:cs="Roboto Condensed"/>
                <w:color w:val="000000"/>
              </w:rPr>
            </w:pPr>
          </w:p>
        </w:tc>
        <w:tc>
          <w:tcPr>
            <w:tcW w:w="5074" w:type="dxa"/>
          </w:tcPr>
          <w:p w14:paraId="695DA7CF" w14:textId="3275F7A9" w:rsidR="00C6403D"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 xml:space="preserve">Extensive experience within brand and strategic planning across a wide variety of markets including </w:t>
            </w:r>
            <w:r w:rsidR="008F1E78">
              <w:rPr>
                <w:rFonts w:ascii="Roboto Condensed" w:eastAsia="Roboto Condensed" w:hAnsi="Roboto Condensed" w:cs="Roboto Condensed"/>
                <w:color w:val="000000"/>
              </w:rPr>
              <w:t>Retail</w:t>
            </w:r>
            <w:r w:rsidR="00C73071">
              <w:rPr>
                <w:rFonts w:ascii="Roboto Condensed" w:eastAsia="Roboto Condensed" w:hAnsi="Roboto Condensed" w:cs="Roboto Condensed"/>
                <w:color w:val="000000"/>
              </w:rPr>
              <w:t>,</w:t>
            </w:r>
            <w:r w:rsidR="008F1E78">
              <w:rPr>
                <w:rFonts w:ascii="Roboto Condensed" w:eastAsia="Roboto Condensed" w:hAnsi="Roboto Condensed" w:cs="Roboto Condensed"/>
                <w:color w:val="000000"/>
              </w:rPr>
              <w:t xml:space="preserve"> </w:t>
            </w:r>
            <w:r>
              <w:rPr>
                <w:rFonts w:ascii="Roboto Condensed" w:eastAsia="Roboto Condensed" w:hAnsi="Roboto Condensed" w:cs="Roboto Condensed"/>
                <w:color w:val="000000"/>
              </w:rPr>
              <w:t>FMCG, OTC Pharma and Leisure</w:t>
            </w:r>
          </w:p>
        </w:tc>
      </w:tr>
      <w:tr w:rsidR="000F4697" w14:paraId="66B3712A" w14:textId="77777777" w:rsidTr="000F4697">
        <w:trPr>
          <w:trHeight w:val="1262"/>
        </w:trPr>
        <w:tc>
          <w:tcPr>
            <w:tcW w:w="4269" w:type="dxa"/>
          </w:tcPr>
          <w:p w14:paraId="5521F7D8" w14:textId="76472399" w:rsidR="008F1E78" w:rsidRDefault="008F1E78"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Effective leader of the brand and comms planning process, with the skill set to deliver clear strategies and compelling activation platforms</w:t>
            </w:r>
          </w:p>
        </w:tc>
        <w:tc>
          <w:tcPr>
            <w:tcW w:w="5074" w:type="dxa"/>
          </w:tcPr>
          <w:p w14:paraId="132DFF9A" w14:textId="06893572" w:rsidR="008F1E78" w:rsidRDefault="008F1E78" w:rsidP="00D430B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 xml:space="preserve">Deep understanding of </w:t>
            </w:r>
            <w:r w:rsidR="00AD53DE">
              <w:rPr>
                <w:rFonts w:ascii="Roboto Condensed" w:eastAsia="Roboto Condensed" w:hAnsi="Roboto Condensed" w:cs="Roboto Condensed"/>
                <w:color w:val="000000"/>
              </w:rPr>
              <w:t xml:space="preserve"> a variety of </w:t>
            </w:r>
            <w:r w:rsidR="00D430BD">
              <w:rPr>
                <w:rFonts w:ascii="Roboto Condensed" w:eastAsia="Roboto Condensed" w:hAnsi="Roboto Condensed" w:cs="Roboto Condensed"/>
                <w:color w:val="000000"/>
              </w:rPr>
              <w:t xml:space="preserve">disciplines </w:t>
            </w:r>
            <w:r w:rsidR="00AD53DE">
              <w:rPr>
                <w:rFonts w:ascii="Roboto Condensed" w:eastAsia="Roboto Condensed" w:hAnsi="Roboto Condensed" w:cs="Roboto Condensed"/>
                <w:color w:val="000000"/>
              </w:rPr>
              <w:t>including</w:t>
            </w:r>
            <w:r w:rsidR="00D430BD">
              <w:rPr>
                <w:rFonts w:ascii="Roboto Condensed" w:eastAsia="Roboto Condensed" w:hAnsi="Roboto Condensed" w:cs="Roboto Condensed"/>
                <w:color w:val="000000"/>
              </w:rPr>
              <w:t xml:space="preserve"> Retail / Shopper Marketing, Pharma / B2B and Experiential</w:t>
            </w:r>
          </w:p>
        </w:tc>
      </w:tr>
      <w:tr w:rsidR="000F4697" w14:paraId="5857B275" w14:textId="77777777" w:rsidTr="000F4697">
        <w:trPr>
          <w:trHeight w:val="1262"/>
        </w:trPr>
        <w:tc>
          <w:tcPr>
            <w:tcW w:w="4269" w:type="dxa"/>
          </w:tcPr>
          <w:p w14:paraId="134E2B47" w14:textId="3F581800" w:rsidR="00961856"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Creative advocate with an ability to quickly identify the central core of a creative idea and deliver constructive builds and critiques</w:t>
            </w:r>
          </w:p>
        </w:tc>
        <w:tc>
          <w:tcPr>
            <w:tcW w:w="5074" w:type="dxa"/>
          </w:tcPr>
          <w:p w14:paraId="3AB6227D" w14:textId="77777777" w:rsidR="00C6403D"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Application of Behavioural Economics principles as a framework for driving behavioural change</w:t>
            </w:r>
          </w:p>
          <w:p w14:paraId="5DCB3907" w14:textId="7D5BE258" w:rsidR="00961856" w:rsidRDefault="00961856" w:rsidP="002112F1">
            <w:pPr>
              <w:pStyle w:val="p"/>
              <w:spacing w:line="320" w:lineRule="atLeast"/>
              <w:rPr>
                <w:rFonts w:ascii="Roboto Condensed" w:eastAsia="Roboto Condensed" w:hAnsi="Roboto Condensed" w:cs="Roboto Condensed"/>
                <w:color w:val="000000"/>
              </w:rPr>
            </w:pPr>
          </w:p>
        </w:tc>
      </w:tr>
      <w:tr w:rsidR="000F4697" w14:paraId="1BAD443D" w14:textId="77777777" w:rsidTr="000F4697">
        <w:trPr>
          <w:trHeight w:val="1095"/>
        </w:trPr>
        <w:tc>
          <w:tcPr>
            <w:tcW w:w="4269" w:type="dxa"/>
          </w:tcPr>
          <w:p w14:paraId="1B14A6CA" w14:textId="5D943D32" w:rsidR="00961856"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Solid grounding in Market Research craft skills: Questionnaire / Discussion Guide design, Focus Group Moderation, and Data / Insight Analysis and Debriefing</w:t>
            </w:r>
          </w:p>
        </w:tc>
        <w:tc>
          <w:tcPr>
            <w:tcW w:w="5074" w:type="dxa"/>
          </w:tcPr>
          <w:p w14:paraId="36C539DF" w14:textId="77777777" w:rsidR="00C6403D" w:rsidRDefault="00C6403D" w:rsidP="00C6403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Experienced in CX strategic development process, including persona creation and customer experience mapping</w:t>
            </w:r>
          </w:p>
          <w:p w14:paraId="3B0721ED" w14:textId="77777777" w:rsidR="00961856" w:rsidRDefault="00961856" w:rsidP="00C6403D">
            <w:pPr>
              <w:pStyle w:val="p"/>
              <w:spacing w:line="320" w:lineRule="atLeast"/>
              <w:rPr>
                <w:rFonts w:ascii="Roboto Condensed" w:eastAsia="Roboto Condensed" w:hAnsi="Roboto Condensed" w:cs="Roboto Condensed"/>
                <w:color w:val="000000"/>
              </w:rPr>
            </w:pPr>
          </w:p>
        </w:tc>
      </w:tr>
      <w:tr w:rsidR="000F4697" w14:paraId="4C9A7AD2" w14:textId="77777777" w:rsidTr="00D430BD">
        <w:trPr>
          <w:trHeight w:val="1374"/>
        </w:trPr>
        <w:tc>
          <w:tcPr>
            <w:tcW w:w="4269" w:type="dxa"/>
          </w:tcPr>
          <w:p w14:paraId="0125C8AB" w14:textId="77777777" w:rsidR="00C22F6D" w:rsidRDefault="00C22F6D" w:rsidP="00C22F6D">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Experienced workshop moderator including creative ideation and inspiration sessions </w:t>
            </w:r>
          </w:p>
          <w:p w14:paraId="7AFA36E5" w14:textId="77777777" w:rsidR="00C22F6D" w:rsidRDefault="00C22F6D" w:rsidP="00C22F6D">
            <w:pPr>
              <w:pStyle w:val="p"/>
              <w:spacing w:line="320" w:lineRule="atLeast"/>
              <w:rPr>
                <w:rFonts w:ascii="Roboto Condensed" w:eastAsia="Roboto Condensed" w:hAnsi="Roboto Condensed" w:cs="Roboto Condensed"/>
                <w:color w:val="000000"/>
              </w:rPr>
            </w:pPr>
          </w:p>
          <w:p w14:paraId="6C18F862" w14:textId="1C8959BF" w:rsidR="00C22F6D" w:rsidRDefault="00C22F6D" w:rsidP="00C22F6D">
            <w:pPr>
              <w:pStyle w:val="p"/>
              <w:spacing w:line="320" w:lineRule="atLeast"/>
              <w:rPr>
                <w:rFonts w:ascii="Roboto Condensed" w:eastAsia="Roboto Condensed" w:hAnsi="Roboto Condensed" w:cs="Roboto Condensed"/>
                <w:color w:val="000000"/>
              </w:rPr>
            </w:pPr>
          </w:p>
          <w:p w14:paraId="143F46BE" w14:textId="251CD140" w:rsidR="00961856" w:rsidRPr="00D430BD" w:rsidRDefault="00961856" w:rsidP="00961856">
            <w:pPr>
              <w:pStyle w:val="p"/>
              <w:spacing w:line="320" w:lineRule="atLeast"/>
              <w:rPr>
                <w:rFonts w:ascii="Roboto Condensed" w:eastAsia="Roboto Condensed" w:hAnsi="Roboto Condensed" w:cs="Roboto Condensed"/>
                <w:color w:val="000000"/>
                <w:sz w:val="14"/>
              </w:rPr>
            </w:pPr>
          </w:p>
        </w:tc>
        <w:tc>
          <w:tcPr>
            <w:tcW w:w="5074" w:type="dxa"/>
          </w:tcPr>
          <w:p w14:paraId="5A899148" w14:textId="7EA4EBEA" w:rsidR="00961856" w:rsidRDefault="00961856" w:rsidP="002112F1">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 xml:space="preserve">Skilled in TTL </w:t>
            </w:r>
            <w:r w:rsidR="00137234">
              <w:rPr>
                <w:rFonts w:ascii="Roboto Condensed" w:eastAsia="Roboto Condensed" w:hAnsi="Roboto Condensed" w:cs="Roboto Condensed"/>
                <w:color w:val="000000"/>
              </w:rPr>
              <w:t>Comms</w:t>
            </w:r>
            <w:r>
              <w:rPr>
                <w:rFonts w:ascii="Roboto Condensed" w:eastAsia="Roboto Condensed" w:hAnsi="Roboto Condensed" w:cs="Roboto Condensed"/>
                <w:color w:val="000000"/>
              </w:rPr>
              <w:t xml:space="preserve"> planning, with the ability to "join the dots" in the complex integrated media environment (on and off line) to ensure a cohesive messaging and activation strategy</w:t>
            </w:r>
          </w:p>
          <w:p w14:paraId="6A976214" w14:textId="77777777" w:rsidR="00961856" w:rsidRDefault="00961856" w:rsidP="002112F1">
            <w:pPr>
              <w:pStyle w:val="p"/>
              <w:spacing w:line="320" w:lineRule="atLeast"/>
              <w:rPr>
                <w:rFonts w:ascii="Roboto Condensed" w:eastAsia="Roboto Condensed" w:hAnsi="Roboto Condensed" w:cs="Roboto Condensed"/>
                <w:color w:val="000000"/>
              </w:rPr>
            </w:pPr>
          </w:p>
        </w:tc>
      </w:tr>
      <w:tr w:rsidR="000F4697" w14:paraId="3C7F3A6E" w14:textId="77777777" w:rsidTr="000F4697">
        <w:trPr>
          <w:trHeight w:val="1081"/>
        </w:trPr>
        <w:tc>
          <w:tcPr>
            <w:tcW w:w="4269" w:type="dxa"/>
          </w:tcPr>
          <w:p w14:paraId="0025D1E4" w14:textId="77777777" w:rsidR="000F4697" w:rsidRDefault="000F4697" w:rsidP="000F4697">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Author of think pieces and RFP content that have successfully attracted new clients</w:t>
            </w:r>
          </w:p>
          <w:p w14:paraId="6D5F4483" w14:textId="77777777" w:rsidR="00961856" w:rsidRDefault="00961856" w:rsidP="00C22F6D">
            <w:pPr>
              <w:pStyle w:val="p"/>
              <w:spacing w:line="320" w:lineRule="atLeast"/>
              <w:rPr>
                <w:rFonts w:ascii="Roboto Condensed" w:eastAsia="Roboto Condensed" w:hAnsi="Roboto Condensed" w:cs="Roboto Condensed"/>
                <w:color w:val="000000"/>
              </w:rPr>
            </w:pPr>
          </w:p>
        </w:tc>
        <w:tc>
          <w:tcPr>
            <w:tcW w:w="5074" w:type="dxa"/>
          </w:tcPr>
          <w:p w14:paraId="7AD4459B" w14:textId="713FF4EA" w:rsidR="00961856" w:rsidRDefault="000F4697" w:rsidP="000F4697">
            <w:pPr>
              <w:pStyle w:val="p"/>
              <w:spacing w:line="320" w:lineRule="atLeast"/>
              <w:rPr>
                <w:rFonts w:ascii="Roboto Condensed" w:eastAsia="Roboto Condensed" w:hAnsi="Roboto Condensed" w:cs="Roboto Condensed"/>
                <w:color w:val="000000"/>
              </w:rPr>
            </w:pPr>
            <w:r>
              <w:rPr>
                <w:rFonts w:ascii="Roboto Condensed" w:eastAsia="Roboto Condensed" w:hAnsi="Roboto Condensed" w:cs="Roboto Condensed"/>
                <w:color w:val="000000"/>
              </w:rPr>
              <w:t xml:space="preserve">Versatile skill set and  extensive experience ensures  success  in a  wide variety of strategic projects from Brand development to creative strategies and activation / comms planning </w:t>
            </w:r>
          </w:p>
        </w:tc>
      </w:tr>
    </w:tbl>
    <w:p w14:paraId="6655F274" w14:textId="77777777" w:rsidR="00137234" w:rsidRDefault="00137234">
      <w:pPr>
        <w:pStyle w:val="divdocumentdivsectiontitle"/>
        <w:shd w:val="clear" w:color="auto" w:fill="FFFFFF"/>
        <w:spacing w:before="200"/>
        <w:rPr>
          <w:caps/>
          <w:color w:val="231F20"/>
        </w:rPr>
      </w:pPr>
    </w:p>
    <w:p w14:paraId="0BE4FC1D" w14:textId="77777777" w:rsidR="0049693F" w:rsidRPr="00BB02D7" w:rsidRDefault="000A7FAA" w:rsidP="00855C5F">
      <w:pPr>
        <w:pStyle w:val="divdocumentdivsectiontitle"/>
        <w:shd w:val="clear" w:color="auto" w:fill="FFFFFF"/>
        <w:spacing w:before="200"/>
        <w:outlineLvl w:val="0"/>
        <w:rPr>
          <w:caps/>
          <w:color w:val="231F20"/>
          <w:sz w:val="24"/>
          <w:u w:val="single"/>
        </w:rPr>
      </w:pPr>
      <w:r w:rsidRPr="00BB02D7">
        <w:rPr>
          <w:caps/>
          <w:color w:val="231F20"/>
          <w:sz w:val="24"/>
          <w:u w:val="single"/>
        </w:rPr>
        <w:lastRenderedPageBreak/>
        <w:t>Work History</w:t>
      </w:r>
    </w:p>
    <w:p w14:paraId="00E341EC" w14:textId="06DB47C6" w:rsidR="00D430BD" w:rsidRDefault="00D430BD" w:rsidP="00855C5F">
      <w:pPr>
        <w:pStyle w:val="divdocumentdivsectiontitle"/>
        <w:shd w:val="clear" w:color="auto" w:fill="FFFFFF"/>
        <w:spacing w:before="200"/>
        <w:outlineLvl w:val="0"/>
        <w:rPr>
          <w:caps/>
          <w:color w:val="231F20"/>
          <w:sz w:val="24"/>
          <w:u w:val="single"/>
        </w:rPr>
      </w:pPr>
      <w:r>
        <w:rPr>
          <w:caps/>
          <w:color w:val="231F20"/>
          <w:sz w:val="24"/>
          <w:u w:val="single"/>
        </w:rPr>
        <w:t>associate PlANNING dIRECTOR pUBLICIS lIFE brands / langland</w:t>
      </w:r>
    </w:p>
    <w:p w14:paraId="3ED2D72D" w14:textId="4DE8A55B" w:rsidR="00D430BD" w:rsidRPr="00A53D41" w:rsidRDefault="00A53D41" w:rsidP="00D430BD">
      <w:pPr>
        <w:pStyle w:val="p"/>
        <w:shd w:val="clear" w:color="auto" w:fill="FFFFFF"/>
        <w:spacing w:line="320" w:lineRule="atLeast"/>
        <w:outlineLvl w:val="0"/>
        <w:rPr>
          <w:rStyle w:val="span"/>
          <w:rFonts w:ascii="Roboto Condensed" w:eastAsia="Roboto Condensed" w:hAnsi="Roboto Condensed" w:cs="Roboto Condensed"/>
          <w:color w:val="000000"/>
        </w:rPr>
      </w:pPr>
      <w:r w:rsidRPr="00A53D41">
        <w:rPr>
          <w:rStyle w:val="span"/>
          <w:rFonts w:ascii="Roboto Condensed" w:eastAsia="Roboto Condensed" w:hAnsi="Roboto Condensed" w:cs="Roboto Condensed"/>
          <w:color w:val="000000"/>
        </w:rPr>
        <w:t>Jan 2020-</w:t>
      </w:r>
    </w:p>
    <w:p w14:paraId="6B739172" w14:textId="20999416" w:rsidR="00D430BD" w:rsidRPr="00D430BD" w:rsidRDefault="00D430BD" w:rsidP="00D430BD">
      <w:pPr>
        <w:pStyle w:val="p"/>
        <w:shd w:val="clear" w:color="auto" w:fill="FFFFFF"/>
        <w:spacing w:line="320" w:lineRule="atLeast"/>
        <w:outlineLvl w:val="0"/>
        <w:rPr>
          <w:rStyle w:val="span"/>
          <w:rFonts w:ascii="Roboto Condensed" w:eastAsia="Roboto Condensed" w:hAnsi="Roboto Condensed" w:cs="Roboto Condensed"/>
          <w:color w:val="000000"/>
          <w:u w:val="single"/>
        </w:rPr>
      </w:pPr>
      <w:r>
        <w:rPr>
          <w:rStyle w:val="span"/>
          <w:rFonts w:ascii="Roboto Condensed" w:eastAsia="Roboto Condensed" w:hAnsi="Roboto Condensed" w:cs="Roboto Condensed"/>
          <w:color w:val="000000"/>
          <w:u w:val="single"/>
        </w:rPr>
        <w:t>Client Responsibilities</w:t>
      </w:r>
    </w:p>
    <w:p w14:paraId="1EC14A0C" w14:textId="0EC98141" w:rsidR="00A53D41" w:rsidRDefault="00D430BD" w:rsidP="00D430BD">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b/>
          <w:color w:val="000000"/>
        </w:rPr>
        <w:t>GSK ANORO</w:t>
      </w:r>
      <w:r>
        <w:rPr>
          <w:rStyle w:val="span"/>
          <w:rFonts w:ascii="Roboto Condensed" w:eastAsia="Roboto Condensed" w:hAnsi="Roboto Condensed" w:cs="Roboto Condensed"/>
          <w:color w:val="000000"/>
        </w:rPr>
        <w:t xml:space="preserve">: </w:t>
      </w:r>
      <w:r>
        <w:rPr>
          <w:rStyle w:val="span"/>
          <w:rFonts w:ascii="Roboto Condensed" w:eastAsia="Roboto Condensed" w:hAnsi="Roboto Condensed" w:cs="Roboto Condensed"/>
          <w:color w:val="000000"/>
        </w:rPr>
        <w:t>Delivering the creative strategy for a fully integrated Global HCP campaign to support ANORO</w:t>
      </w:r>
      <w:r w:rsidR="00A53D41">
        <w:rPr>
          <w:rStyle w:val="span"/>
          <w:rFonts w:ascii="Roboto Condensed" w:eastAsia="Roboto Condensed" w:hAnsi="Roboto Condensed" w:cs="Roboto Condensed"/>
          <w:color w:val="000000"/>
        </w:rPr>
        <w:t>,</w:t>
      </w:r>
      <w:r>
        <w:rPr>
          <w:rStyle w:val="span"/>
          <w:rFonts w:ascii="Roboto Condensed" w:eastAsia="Roboto Condensed" w:hAnsi="Roboto Condensed" w:cs="Roboto Condensed"/>
          <w:color w:val="000000"/>
        </w:rPr>
        <w:t xml:space="preserve"> a COPD treatment that deliver</w:t>
      </w:r>
      <w:r w:rsidR="00A53D41">
        <w:rPr>
          <w:rStyle w:val="span"/>
          <w:rFonts w:ascii="Roboto Condensed" w:eastAsia="Roboto Condensed" w:hAnsi="Roboto Condensed" w:cs="Roboto Condensed"/>
          <w:color w:val="000000"/>
        </w:rPr>
        <w:t>s</w:t>
      </w:r>
      <w:r>
        <w:rPr>
          <w:rStyle w:val="span"/>
          <w:rFonts w:ascii="Roboto Condensed" w:eastAsia="Roboto Condensed" w:hAnsi="Roboto Condensed" w:cs="Roboto Condensed"/>
          <w:color w:val="000000"/>
        </w:rPr>
        <w:t xml:space="preserve"> superior effectiveness in early treatment </w:t>
      </w:r>
      <w:r w:rsidR="00A53D41">
        <w:rPr>
          <w:rStyle w:val="span"/>
          <w:rFonts w:ascii="Roboto Condensed" w:eastAsia="Roboto Condensed" w:hAnsi="Roboto Condensed" w:cs="Roboto Condensed"/>
          <w:color w:val="000000"/>
        </w:rPr>
        <w:t>of COPD</w:t>
      </w:r>
    </w:p>
    <w:p w14:paraId="63705E6C" w14:textId="10B66C35" w:rsidR="00A53D41" w:rsidRPr="00A53D41" w:rsidRDefault="00A53D41" w:rsidP="00D430BD">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b/>
          <w:color w:val="000000"/>
        </w:rPr>
        <w:t xml:space="preserve">GSK ANORO: </w:t>
      </w:r>
      <w:r>
        <w:rPr>
          <w:rStyle w:val="span"/>
          <w:rFonts w:ascii="Roboto Condensed" w:eastAsia="Roboto Condensed" w:hAnsi="Roboto Condensed" w:cs="Roboto Condensed"/>
          <w:color w:val="000000"/>
        </w:rPr>
        <w:t>Supporting the brand’s shift to a modular content strategy through the development of CJM and associated messaging for key HCP segments</w:t>
      </w:r>
    </w:p>
    <w:p w14:paraId="003F299A" w14:textId="721EB193" w:rsidR="00D430BD" w:rsidRDefault="00A53D41" w:rsidP="00A53D41">
      <w:pPr>
        <w:pStyle w:val="p"/>
        <w:shd w:val="clear" w:color="auto" w:fill="FFFFFF"/>
        <w:spacing w:line="320" w:lineRule="atLeast"/>
        <w:outlineLvl w:val="0"/>
        <w:rPr>
          <w:rStyle w:val="span"/>
          <w:rFonts w:ascii="Roboto Condensed" w:eastAsia="Roboto Condensed" w:hAnsi="Roboto Condensed" w:cs="Roboto Condensed"/>
          <w:color w:val="000000"/>
        </w:rPr>
      </w:pPr>
      <w:r w:rsidRPr="00A53D41">
        <w:rPr>
          <w:rStyle w:val="span"/>
          <w:rFonts w:ascii="Roboto Condensed" w:eastAsia="Roboto Condensed" w:hAnsi="Roboto Condensed" w:cs="Roboto Condensed"/>
          <w:b/>
          <w:color w:val="000000"/>
        </w:rPr>
        <w:t>GSK</w:t>
      </w:r>
      <w:r>
        <w:rPr>
          <w:rStyle w:val="span"/>
          <w:rFonts w:ascii="Roboto Condensed" w:eastAsia="Roboto Condensed" w:hAnsi="Roboto Condensed" w:cs="Roboto Condensed"/>
          <w:color w:val="000000"/>
        </w:rPr>
        <w:t xml:space="preserve"> </w:t>
      </w:r>
      <w:r>
        <w:rPr>
          <w:rStyle w:val="span"/>
          <w:rFonts w:ascii="Roboto Condensed" w:eastAsia="Roboto Condensed" w:hAnsi="Roboto Condensed" w:cs="Roboto Condensed"/>
          <w:b/>
          <w:color w:val="000000"/>
        </w:rPr>
        <w:t>Zejula</w:t>
      </w:r>
      <w:r w:rsidR="00D430BD">
        <w:rPr>
          <w:rStyle w:val="span"/>
          <w:rFonts w:ascii="Roboto Condensed" w:eastAsia="Roboto Condensed" w:hAnsi="Roboto Condensed" w:cs="Roboto Condensed"/>
          <w:b/>
          <w:color w:val="000000"/>
        </w:rPr>
        <w:t xml:space="preserve">: </w:t>
      </w:r>
      <w:r w:rsidR="00D430BD">
        <w:rPr>
          <w:rStyle w:val="span"/>
          <w:rFonts w:ascii="Roboto Condensed" w:eastAsia="Roboto Condensed" w:hAnsi="Roboto Condensed" w:cs="Roboto Condensed"/>
          <w:color w:val="000000"/>
        </w:rPr>
        <w:t>Developing</w:t>
      </w:r>
      <w:r>
        <w:rPr>
          <w:rStyle w:val="span"/>
          <w:rFonts w:ascii="Roboto Condensed" w:eastAsia="Roboto Condensed" w:hAnsi="Roboto Condensed" w:cs="Roboto Condensed"/>
          <w:color w:val="000000"/>
        </w:rPr>
        <w:t xml:space="preserve"> the creative and communications strategy for the delivery of an unbranded communications campaign designed to reshape the market and help HCP’s understand the choices they have in the treatment of advanced Ovarian Cancer </w:t>
      </w:r>
    </w:p>
    <w:p w14:paraId="5C515D57" w14:textId="4F62D88C" w:rsidR="00A53D41" w:rsidRDefault="00A53D41" w:rsidP="00A53D41">
      <w:pPr>
        <w:pStyle w:val="p"/>
        <w:shd w:val="clear" w:color="auto" w:fill="FFFFFF"/>
        <w:spacing w:line="320" w:lineRule="atLeast"/>
        <w:outlineLvl w:val="0"/>
        <w:rPr>
          <w:rStyle w:val="span"/>
          <w:rFonts w:ascii="Roboto Condensed" w:eastAsia="Roboto Condensed" w:hAnsi="Roboto Condensed" w:cs="Roboto Condensed"/>
          <w:b/>
          <w:color w:val="000000"/>
          <w:u w:val="single"/>
        </w:rPr>
      </w:pPr>
      <w:r>
        <w:rPr>
          <w:rStyle w:val="span"/>
          <w:rFonts w:ascii="Roboto Condensed" w:eastAsia="Roboto Condensed" w:hAnsi="Roboto Condensed" w:cs="Roboto Condensed"/>
          <w:color w:val="000000"/>
        </w:rPr>
        <w:t>GSK Zejula: facilitation of remote Brand Personality workshop, designed to create cross functional alignment around the Zejula brand archetype</w:t>
      </w:r>
    </w:p>
    <w:p w14:paraId="5B0A2D90" w14:textId="4B4C0C15" w:rsidR="00BB02D7" w:rsidRPr="00BB02D7" w:rsidRDefault="00BB02D7" w:rsidP="00855C5F">
      <w:pPr>
        <w:pStyle w:val="divdocumentdivsectiontitle"/>
        <w:shd w:val="clear" w:color="auto" w:fill="FFFFFF"/>
        <w:spacing w:before="200"/>
        <w:outlineLvl w:val="0"/>
        <w:rPr>
          <w:caps/>
          <w:color w:val="231F20"/>
          <w:sz w:val="24"/>
          <w:u w:val="single"/>
        </w:rPr>
      </w:pPr>
      <w:r w:rsidRPr="00BB02D7">
        <w:rPr>
          <w:caps/>
          <w:color w:val="231F20"/>
          <w:sz w:val="24"/>
          <w:u w:val="single"/>
        </w:rPr>
        <w:t xml:space="preserve">FREELANCE SENIOR STRATEGIST / STRATEGY DIRECTOR </w:t>
      </w:r>
    </w:p>
    <w:p w14:paraId="60489C10" w14:textId="6F3E7CF1" w:rsidR="00BB02D7" w:rsidRPr="00BB02D7" w:rsidRDefault="002A15E7" w:rsidP="00BB02D7">
      <w:pPr>
        <w:pStyle w:val="p"/>
        <w:shd w:val="clear" w:color="auto" w:fill="FFFFFF"/>
        <w:spacing w:line="320" w:lineRule="atLeast"/>
        <w:rPr>
          <w:rStyle w:val="u"/>
          <w:rFonts w:ascii="Roboto Condensed" w:eastAsia="Roboto Condensed" w:hAnsi="Roboto Condensed" w:cs="Roboto Condensed"/>
          <w:color w:val="000000"/>
        </w:rPr>
      </w:pPr>
      <w:r>
        <w:rPr>
          <w:rStyle w:val="u"/>
          <w:rFonts w:ascii="Roboto Condensed" w:eastAsia="Roboto Condensed" w:hAnsi="Roboto Condensed" w:cs="Roboto Condensed"/>
          <w:color w:val="000000"/>
        </w:rPr>
        <w:t>Oct 2018</w:t>
      </w:r>
      <w:r w:rsidR="00BB02D7" w:rsidRPr="00BB02D7">
        <w:rPr>
          <w:rStyle w:val="u"/>
          <w:rFonts w:ascii="Roboto Condensed" w:eastAsia="Roboto Condensed" w:hAnsi="Roboto Condensed" w:cs="Roboto Condensed"/>
          <w:color w:val="000000"/>
        </w:rPr>
        <w:t>-</w:t>
      </w:r>
      <w:r w:rsidR="00D430BD">
        <w:rPr>
          <w:rStyle w:val="u"/>
          <w:rFonts w:ascii="Roboto Condensed" w:eastAsia="Roboto Condensed" w:hAnsi="Roboto Condensed" w:cs="Roboto Condensed"/>
          <w:color w:val="000000"/>
        </w:rPr>
        <w:t>Jan2020</w:t>
      </w:r>
    </w:p>
    <w:p w14:paraId="5F7F0E5C" w14:textId="0A33F011" w:rsidR="00BB02D7" w:rsidRDefault="00BB02D7" w:rsidP="00855C5F">
      <w:pPr>
        <w:pStyle w:val="p"/>
        <w:shd w:val="clear" w:color="auto" w:fill="FFFFFF"/>
        <w:spacing w:line="320" w:lineRule="atLeast"/>
        <w:outlineLvl w:val="0"/>
        <w:rPr>
          <w:rStyle w:val="u"/>
          <w:rFonts w:ascii="Roboto Condensed" w:eastAsia="Roboto Condensed" w:hAnsi="Roboto Condensed" w:cs="Roboto Condensed"/>
          <w:color w:val="000000"/>
          <w:u w:val="single" w:color="000000"/>
        </w:rPr>
      </w:pPr>
      <w:r>
        <w:rPr>
          <w:rStyle w:val="u"/>
          <w:rFonts w:ascii="Roboto Condensed" w:eastAsia="Roboto Condensed" w:hAnsi="Roboto Condensed" w:cs="Roboto Condensed"/>
          <w:color w:val="000000"/>
          <w:u w:val="single" w:color="000000"/>
        </w:rPr>
        <w:t>Agency Clients</w:t>
      </w:r>
    </w:p>
    <w:p w14:paraId="3DA3A2EE" w14:textId="487876FB" w:rsidR="000F4697" w:rsidRPr="000F4697" w:rsidRDefault="000F4697" w:rsidP="006D2B6C">
      <w:pPr>
        <w:pStyle w:val="p"/>
        <w:numPr>
          <w:ilvl w:val="0"/>
          <w:numId w:val="24"/>
        </w:numPr>
        <w:shd w:val="clear" w:color="auto" w:fill="FFFFFF"/>
        <w:spacing w:line="320" w:lineRule="atLeast"/>
        <w:outlineLvl w:val="0"/>
        <w:rPr>
          <w:rStyle w:val="span"/>
          <w:rFonts w:ascii="Roboto Condensed" w:eastAsia="Roboto Condensed" w:hAnsi="Roboto Condensed" w:cs="Roboto Condensed"/>
          <w:color w:val="000000"/>
        </w:rPr>
      </w:pPr>
      <w:r w:rsidRPr="000F4697">
        <w:rPr>
          <w:rStyle w:val="span"/>
          <w:rFonts w:ascii="Roboto Condensed" w:eastAsia="Roboto Condensed" w:hAnsi="Roboto Condensed" w:cs="Roboto Condensed"/>
          <w:b/>
          <w:color w:val="000000"/>
        </w:rPr>
        <w:t>Unit 9</w:t>
      </w:r>
      <w:r>
        <w:rPr>
          <w:rStyle w:val="span"/>
          <w:rFonts w:ascii="Roboto Condensed" w:eastAsia="Roboto Condensed" w:hAnsi="Roboto Condensed" w:cs="Roboto Condensed"/>
          <w:color w:val="000000"/>
        </w:rPr>
        <w:t>: Building an experiential strategy for a leading HNB  smoking substitute</w:t>
      </w:r>
    </w:p>
    <w:p w14:paraId="0692D209" w14:textId="6DC00C2D" w:rsidR="00855C5F" w:rsidRDefault="00855C5F" w:rsidP="006D2B6C">
      <w:pPr>
        <w:pStyle w:val="p"/>
        <w:numPr>
          <w:ilvl w:val="0"/>
          <w:numId w:val="24"/>
        </w:numPr>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b/>
          <w:color w:val="000000"/>
        </w:rPr>
        <w:t xml:space="preserve">We Are Alexander: </w:t>
      </w:r>
      <w:r>
        <w:rPr>
          <w:rStyle w:val="span"/>
          <w:rFonts w:ascii="Roboto Condensed" w:eastAsia="Roboto Condensed" w:hAnsi="Roboto Condensed" w:cs="Roboto Condensed"/>
          <w:color w:val="000000"/>
        </w:rPr>
        <w:t>Developing brand positionings</w:t>
      </w:r>
      <w:r w:rsidR="008F1E78">
        <w:rPr>
          <w:rStyle w:val="span"/>
          <w:rFonts w:ascii="Roboto Condensed" w:eastAsia="Roboto Condensed" w:hAnsi="Roboto Condensed" w:cs="Roboto Condensed"/>
          <w:color w:val="000000"/>
        </w:rPr>
        <w:t xml:space="preserve"> / activation platforms for a variety of </w:t>
      </w:r>
      <w:r>
        <w:rPr>
          <w:rStyle w:val="span"/>
          <w:rFonts w:ascii="Roboto Condensed" w:eastAsia="Roboto Condensed" w:hAnsi="Roboto Condensed" w:cs="Roboto Condensed"/>
          <w:color w:val="000000"/>
        </w:rPr>
        <w:t xml:space="preserve">brands within the ABI Craft </w:t>
      </w:r>
      <w:r w:rsidR="008F1E78">
        <w:rPr>
          <w:rStyle w:val="span"/>
          <w:rFonts w:ascii="Roboto Condensed" w:eastAsia="Roboto Condensed" w:hAnsi="Roboto Condensed" w:cs="Roboto Condensed"/>
          <w:color w:val="000000"/>
        </w:rPr>
        <w:t xml:space="preserve">/ International </w:t>
      </w:r>
      <w:r>
        <w:rPr>
          <w:rStyle w:val="span"/>
          <w:rFonts w:ascii="Roboto Condensed" w:eastAsia="Roboto Condensed" w:hAnsi="Roboto Condensed" w:cs="Roboto Condensed"/>
          <w:color w:val="000000"/>
        </w:rPr>
        <w:t>Beer portfolio</w:t>
      </w:r>
    </w:p>
    <w:p w14:paraId="2856C2EE" w14:textId="20836CA3" w:rsidR="00BB02D7" w:rsidRDefault="00BB02D7" w:rsidP="006D2B6C">
      <w:pPr>
        <w:pStyle w:val="ulli"/>
        <w:numPr>
          <w:ilvl w:val="0"/>
          <w:numId w:val="24"/>
        </w:numPr>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b/>
          <w:color w:val="000000"/>
        </w:rPr>
        <w:t>Leagas Delaney</w:t>
      </w:r>
      <w:r>
        <w:rPr>
          <w:rStyle w:val="span"/>
          <w:rFonts w:ascii="Roboto Condensed" w:eastAsia="Roboto Condensed" w:hAnsi="Roboto Condensed" w:cs="Roboto Condensed"/>
          <w:color w:val="000000"/>
        </w:rPr>
        <w:t xml:space="preserve">: NPD and Global comms positioning for one of the world’s largest vape brands </w:t>
      </w:r>
    </w:p>
    <w:p w14:paraId="331CF080" w14:textId="7460D456" w:rsidR="00BB02D7" w:rsidRPr="00BB02D7" w:rsidRDefault="00BB02D7" w:rsidP="006D2B6C">
      <w:pPr>
        <w:pStyle w:val="ulli"/>
        <w:numPr>
          <w:ilvl w:val="0"/>
          <w:numId w:val="24"/>
        </w:numPr>
        <w:shd w:val="clear" w:color="auto" w:fill="FFFFFF"/>
        <w:spacing w:line="320" w:lineRule="atLeast"/>
        <w:rPr>
          <w:rStyle w:val="span"/>
          <w:rFonts w:ascii="Roboto Condensed" w:eastAsia="Roboto Condensed" w:hAnsi="Roboto Condensed" w:cs="Roboto Condensed"/>
          <w:b/>
          <w:color w:val="000000"/>
          <w:u w:val="single"/>
        </w:rPr>
      </w:pPr>
      <w:r w:rsidRPr="00BB02D7">
        <w:rPr>
          <w:rStyle w:val="span"/>
          <w:rFonts w:ascii="Roboto Condensed" w:eastAsia="Roboto Condensed" w:hAnsi="Roboto Condensed" w:cs="Roboto Condensed"/>
          <w:b/>
          <w:color w:val="000000"/>
        </w:rPr>
        <w:t>Blackdog Marketing</w:t>
      </w:r>
      <w:r w:rsidRPr="00BB02D7">
        <w:rPr>
          <w:rStyle w:val="span"/>
          <w:rFonts w:ascii="Roboto Condensed" w:eastAsia="Roboto Condensed" w:hAnsi="Roboto Condensed" w:cs="Roboto Condensed"/>
          <w:color w:val="000000"/>
        </w:rPr>
        <w:t xml:space="preserve">: </w:t>
      </w:r>
      <w:r>
        <w:rPr>
          <w:rStyle w:val="span"/>
          <w:rFonts w:ascii="Roboto Condensed" w:eastAsia="Roboto Condensed" w:hAnsi="Roboto Condensed" w:cs="Roboto Condensed"/>
          <w:color w:val="000000"/>
        </w:rPr>
        <w:t>Shopper M</w:t>
      </w:r>
      <w:r w:rsidRPr="00BB02D7">
        <w:rPr>
          <w:rStyle w:val="span"/>
          <w:rFonts w:ascii="Roboto Condensed" w:eastAsia="Roboto Condensed" w:hAnsi="Roboto Condensed" w:cs="Roboto Condensed"/>
          <w:color w:val="000000"/>
        </w:rPr>
        <w:t>arketing chem</w:t>
      </w:r>
      <w:r>
        <w:rPr>
          <w:rStyle w:val="span"/>
          <w:rFonts w:ascii="Roboto Condensed" w:eastAsia="Roboto Condensed" w:hAnsi="Roboto Condensed" w:cs="Roboto Condensed"/>
          <w:color w:val="000000"/>
        </w:rPr>
        <w:t>is</w:t>
      </w:r>
      <w:r w:rsidRPr="00BB02D7">
        <w:rPr>
          <w:rStyle w:val="span"/>
          <w:rFonts w:ascii="Roboto Condensed" w:eastAsia="Roboto Condensed" w:hAnsi="Roboto Condensed" w:cs="Roboto Condensed"/>
          <w:color w:val="000000"/>
        </w:rPr>
        <w:t>tr</w:t>
      </w:r>
      <w:r>
        <w:rPr>
          <w:rStyle w:val="span"/>
          <w:rFonts w:ascii="Roboto Condensed" w:eastAsia="Roboto Condensed" w:hAnsi="Roboto Condensed" w:cs="Roboto Condensed"/>
          <w:color w:val="000000"/>
        </w:rPr>
        <w:t>y session with Britvic UK</w:t>
      </w:r>
      <w:r w:rsidRPr="00BB02D7">
        <w:rPr>
          <w:rStyle w:val="span"/>
          <w:rFonts w:ascii="Roboto Condensed" w:eastAsia="Roboto Condensed" w:hAnsi="Roboto Condensed" w:cs="Roboto Condensed"/>
          <w:color w:val="000000"/>
        </w:rPr>
        <w:t xml:space="preserve"> </w:t>
      </w:r>
    </w:p>
    <w:p w14:paraId="78434034" w14:textId="77777777" w:rsidR="00BB02D7" w:rsidRDefault="00BB02D7">
      <w:pPr>
        <w:pStyle w:val="divdocumentsinglecolumn"/>
        <w:shd w:val="clear" w:color="auto" w:fill="FFFFFF"/>
        <w:spacing w:line="320" w:lineRule="atLeast"/>
        <w:rPr>
          <w:rStyle w:val="span"/>
          <w:rFonts w:ascii="Roboto Condensed" w:eastAsia="Roboto Condensed" w:hAnsi="Roboto Condensed" w:cs="Roboto Condensed"/>
          <w:b/>
          <w:color w:val="000000"/>
          <w:u w:val="single"/>
        </w:rPr>
      </w:pPr>
    </w:p>
    <w:p w14:paraId="6AA8A51F" w14:textId="0ACFACAF" w:rsidR="0049693F" w:rsidRPr="00137234" w:rsidRDefault="00137234" w:rsidP="00855C5F">
      <w:pPr>
        <w:pStyle w:val="divdocumentsinglecolumn"/>
        <w:shd w:val="clear" w:color="auto" w:fill="FFFFFF"/>
        <w:spacing w:line="320" w:lineRule="atLeast"/>
        <w:outlineLvl w:val="0"/>
        <w:rPr>
          <w:rFonts w:ascii="Roboto Condensed" w:eastAsia="Roboto Condensed" w:hAnsi="Roboto Condensed" w:cs="Roboto Condensed"/>
          <w:b/>
          <w:color w:val="000000"/>
          <w:u w:val="single"/>
        </w:rPr>
      </w:pPr>
      <w:r w:rsidRPr="00137234">
        <w:rPr>
          <w:rStyle w:val="span"/>
          <w:rFonts w:ascii="Roboto Condensed" w:eastAsia="Roboto Condensed" w:hAnsi="Roboto Condensed" w:cs="Roboto Condensed"/>
          <w:b/>
          <w:color w:val="000000"/>
          <w:u w:val="single"/>
        </w:rPr>
        <w:t>TSA (AUSTRALIA'S NO 1 INDEPENDENT BEHAVIOUR CHANGE AGENCY)</w:t>
      </w:r>
      <w:r w:rsidRPr="00137234">
        <w:rPr>
          <w:rStyle w:val="singlecolumnspanpaddedlinenth-child1"/>
          <w:rFonts w:ascii="Roboto Condensed" w:eastAsia="Roboto Condensed" w:hAnsi="Roboto Condensed" w:cs="Roboto Condensed"/>
          <w:b/>
          <w:color w:val="000000"/>
          <w:u w:val="single"/>
        </w:rPr>
        <w:t xml:space="preserve"> </w:t>
      </w:r>
    </w:p>
    <w:p w14:paraId="5DC85EE7" w14:textId="6D4F3A9A" w:rsidR="00961856" w:rsidRDefault="000A7FAA" w:rsidP="00855C5F">
      <w:pPr>
        <w:pStyle w:val="spanpaddedline"/>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Strategy Director // Sydney, NSW // April 2016 to September 2018</w:t>
      </w:r>
    </w:p>
    <w:p w14:paraId="128AAB92" w14:textId="4E7E6FA8" w:rsidR="0049693F" w:rsidRDefault="00961856" w:rsidP="00855C5F">
      <w:pPr>
        <w:pStyle w:val="p"/>
        <w:shd w:val="clear" w:color="auto" w:fill="FFFFFF"/>
        <w:spacing w:line="320" w:lineRule="atLeast"/>
        <w:outlineLvl w:val="0"/>
        <w:rPr>
          <w:rStyle w:val="u"/>
          <w:rFonts w:ascii="Roboto Condensed" w:eastAsia="Roboto Condensed" w:hAnsi="Roboto Condensed" w:cs="Roboto Condensed"/>
          <w:color w:val="000000"/>
          <w:u w:val="single" w:color="000000"/>
        </w:rPr>
      </w:pPr>
      <w:r>
        <w:rPr>
          <w:rStyle w:val="u"/>
          <w:rFonts w:ascii="Roboto Condensed" w:eastAsia="Roboto Condensed" w:hAnsi="Roboto Condensed" w:cs="Roboto Condensed"/>
          <w:color w:val="000000"/>
          <w:u w:val="single" w:color="000000"/>
        </w:rPr>
        <w:t>Pitch Wins</w:t>
      </w:r>
    </w:p>
    <w:p w14:paraId="37EC3EBA" w14:textId="7D482BE1" w:rsidR="00855C5F" w:rsidRPr="00855C5F" w:rsidRDefault="00855C5F" w:rsidP="00855C5F">
      <w:pPr>
        <w:pStyle w:val="ulli"/>
        <w:numPr>
          <w:ilvl w:val="0"/>
          <w:numId w:val="1"/>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Real Pet Food Company</w:t>
      </w:r>
      <w:r>
        <w:rPr>
          <w:rStyle w:val="span"/>
          <w:rFonts w:ascii="Roboto Condensed" w:eastAsia="Roboto Condensed" w:hAnsi="Roboto Condensed" w:cs="Roboto Condensed"/>
          <w:color w:val="000000"/>
        </w:rPr>
        <w:t>: Created a new Comms platform for Nature's Gift natural dog food, a challenger brand within the category</w:t>
      </w:r>
    </w:p>
    <w:p w14:paraId="6CE4C831" w14:textId="77777777" w:rsidR="0049693F" w:rsidRDefault="000A7FAA" w:rsidP="00BB02D7">
      <w:pPr>
        <w:pStyle w:val="ulli"/>
        <w:numPr>
          <w:ilvl w:val="0"/>
          <w:numId w:val="1"/>
        </w:numPr>
        <w:shd w:val="clear" w:color="auto" w:fill="FFFFFF"/>
        <w:spacing w:line="320" w:lineRule="atLeast"/>
        <w:ind w:left="459"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Diageo</w:t>
      </w:r>
      <w:r>
        <w:rPr>
          <w:rStyle w:val="span"/>
          <w:rFonts w:ascii="Roboto Condensed" w:eastAsia="Roboto Condensed" w:hAnsi="Roboto Condensed" w:cs="Roboto Condensed"/>
          <w:color w:val="000000"/>
        </w:rPr>
        <w:t>: Successfully launched Australia's first premium pre-mix: Tanqueray &amp; Tonic </w:t>
      </w:r>
    </w:p>
    <w:p w14:paraId="15541D7E" w14:textId="2F93A16E" w:rsidR="0049693F" w:rsidRDefault="00961856">
      <w:pPr>
        <w:pStyle w:val="ulli"/>
        <w:numPr>
          <w:ilvl w:val="0"/>
          <w:numId w:val="1"/>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Heinemann Duty Free</w:t>
      </w:r>
      <w:r>
        <w:rPr>
          <w:rStyle w:val="span"/>
          <w:rFonts w:ascii="Roboto Condensed" w:eastAsia="Roboto Condensed" w:hAnsi="Roboto Condensed" w:cs="Roboto Condensed"/>
          <w:color w:val="000000"/>
        </w:rPr>
        <w:t>:  Delivered a new Retail</w:t>
      </w:r>
      <w:r w:rsidR="000A7FAA">
        <w:rPr>
          <w:rStyle w:val="span"/>
          <w:rFonts w:ascii="Roboto Condensed" w:eastAsia="Roboto Condensed" w:hAnsi="Roboto Condensed" w:cs="Roboto Condensed"/>
          <w:color w:val="000000"/>
        </w:rPr>
        <w:t> Comms campaign to support Heinemann's entry into the Australian market</w:t>
      </w:r>
    </w:p>
    <w:p w14:paraId="1FB9FF17" w14:textId="0DA30139" w:rsidR="0049693F" w:rsidRDefault="00961856">
      <w:pPr>
        <w:pStyle w:val="ulli"/>
        <w:numPr>
          <w:ilvl w:val="0"/>
          <w:numId w:val="1"/>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Saputo Dairy</w:t>
      </w:r>
      <w:r>
        <w:rPr>
          <w:rStyle w:val="span"/>
          <w:rFonts w:ascii="Roboto Condensed" w:eastAsia="Roboto Condensed" w:hAnsi="Roboto Condensed" w:cs="Roboto Condensed"/>
          <w:color w:val="000000"/>
        </w:rPr>
        <w:t xml:space="preserve">: Created </w:t>
      </w:r>
      <w:r w:rsidR="000A7FAA">
        <w:rPr>
          <w:rStyle w:val="span"/>
          <w:rFonts w:ascii="Roboto Condensed" w:eastAsia="Roboto Condensed" w:hAnsi="Roboto Condensed" w:cs="Roboto Condensed"/>
          <w:color w:val="000000"/>
        </w:rPr>
        <w:t>a disruptive new positioning fo</w:t>
      </w:r>
      <w:r>
        <w:rPr>
          <w:rStyle w:val="span"/>
          <w:rFonts w:ascii="Roboto Condensed" w:eastAsia="Roboto Condensed" w:hAnsi="Roboto Condensed" w:cs="Roboto Condensed"/>
          <w:color w:val="000000"/>
        </w:rPr>
        <w:t>r Liddells Lactose Free to create</w:t>
      </w:r>
      <w:r w:rsidR="000A7FAA">
        <w:rPr>
          <w:rStyle w:val="span"/>
          <w:rFonts w:ascii="Roboto Condensed" w:eastAsia="Roboto Condensed" w:hAnsi="Roboto Condensed" w:cs="Roboto Condensed"/>
          <w:color w:val="000000"/>
        </w:rPr>
        <w:t xml:space="preserve"> new interest in Lactose Free dairy</w:t>
      </w:r>
    </w:p>
    <w:p w14:paraId="3D7BD8CB" w14:textId="7C6287F8" w:rsidR="0049693F" w:rsidRDefault="000A7FAA">
      <w:pPr>
        <w:pStyle w:val="ulli"/>
        <w:numPr>
          <w:ilvl w:val="0"/>
          <w:numId w:val="1"/>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Saputo Dairy</w:t>
      </w:r>
      <w:r>
        <w:rPr>
          <w:rStyle w:val="span"/>
          <w:rFonts w:ascii="Roboto Condensed" w:eastAsia="Roboto Condensed" w:hAnsi="Roboto Condensed" w:cs="Roboto Condensed"/>
          <w:color w:val="000000"/>
        </w:rPr>
        <w:t>: Created new behavioural cues for Devondale Butter Spread to drive increased consumption</w:t>
      </w:r>
    </w:p>
    <w:p w14:paraId="3B03A173"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Research &amp; Strategy</w:t>
      </w:r>
    </w:p>
    <w:p w14:paraId="15557EA7" w14:textId="77777777" w:rsidR="0049693F" w:rsidRDefault="000A7FAA">
      <w:pPr>
        <w:pStyle w:val="ulli"/>
        <w:numPr>
          <w:ilvl w:val="0"/>
          <w:numId w:val="3"/>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Ferrero Rocher</w:t>
      </w:r>
      <w:r>
        <w:rPr>
          <w:rStyle w:val="span"/>
          <w:rFonts w:ascii="Roboto Condensed" w:eastAsia="Roboto Condensed" w:hAnsi="Roboto Condensed" w:cs="Roboto Condensed"/>
          <w:color w:val="000000"/>
        </w:rPr>
        <w:t>: Understanding occasionality drivers for Confectionary  </w:t>
      </w:r>
    </w:p>
    <w:p w14:paraId="0BE89281" w14:textId="6E7FB45D" w:rsidR="0049693F" w:rsidRDefault="000A7FAA">
      <w:pPr>
        <w:pStyle w:val="ulli"/>
        <w:numPr>
          <w:ilvl w:val="0"/>
          <w:numId w:val="3"/>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Diageo</w:t>
      </w:r>
      <w:r>
        <w:rPr>
          <w:rStyle w:val="span"/>
          <w:rFonts w:ascii="Roboto Condensed" w:eastAsia="Roboto Condensed" w:hAnsi="Roboto Condensed" w:cs="Roboto Condensed"/>
          <w:color w:val="000000"/>
        </w:rPr>
        <w:t>: Underst</w:t>
      </w:r>
      <w:r w:rsidR="00961856">
        <w:rPr>
          <w:rStyle w:val="span"/>
          <w:rFonts w:ascii="Roboto Condensed" w:eastAsia="Roboto Condensed" w:hAnsi="Roboto Condensed" w:cs="Roboto Condensed"/>
          <w:color w:val="000000"/>
        </w:rPr>
        <w:t>anding and reaching Millennials in the alcohol category</w:t>
      </w:r>
    </w:p>
    <w:p w14:paraId="74491D6D" w14:textId="77777777" w:rsidR="0049693F" w:rsidRDefault="000A7FAA">
      <w:pPr>
        <w:pStyle w:val="ulli"/>
        <w:numPr>
          <w:ilvl w:val="0"/>
          <w:numId w:val="3"/>
        </w:numPr>
        <w:shd w:val="clear" w:color="auto" w:fill="FFFFFF"/>
        <w:spacing w:line="320" w:lineRule="atLeast"/>
        <w:ind w:left="460" w:hanging="210"/>
        <w:rPr>
          <w:rStyle w:val="span"/>
          <w:rFonts w:ascii="Roboto Condensed" w:eastAsia="Roboto Condensed" w:hAnsi="Roboto Condensed" w:cs="Roboto Condensed"/>
          <w:color w:val="000000"/>
        </w:rPr>
      </w:pPr>
      <w:r w:rsidRPr="00961856">
        <w:rPr>
          <w:rStyle w:val="span"/>
          <w:rFonts w:ascii="Roboto Condensed" w:eastAsia="Roboto Condensed" w:hAnsi="Roboto Condensed" w:cs="Roboto Condensed"/>
          <w:b/>
          <w:color w:val="000000"/>
        </w:rPr>
        <w:t>Coke</w:t>
      </w:r>
      <w:r>
        <w:rPr>
          <w:rStyle w:val="span"/>
          <w:rFonts w:ascii="Roboto Condensed" w:eastAsia="Roboto Condensed" w:hAnsi="Roboto Condensed" w:cs="Roboto Condensed"/>
          <w:color w:val="000000"/>
        </w:rPr>
        <w:t>: Key Activation Period strategies to drive increased soft drink consumption</w:t>
      </w:r>
    </w:p>
    <w:p w14:paraId="33FAD223"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Client Workshops</w:t>
      </w:r>
    </w:p>
    <w:p w14:paraId="4BC7AD0D" w14:textId="77777777" w:rsidR="0049693F" w:rsidRDefault="000A7FAA">
      <w:pPr>
        <w:pStyle w:val="ulli"/>
        <w:numPr>
          <w:ilvl w:val="0"/>
          <w:numId w:val="4"/>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CUB</w:t>
      </w:r>
      <w:r>
        <w:rPr>
          <w:rStyle w:val="span"/>
          <w:rFonts w:ascii="Roboto Condensed" w:eastAsia="Roboto Condensed" w:hAnsi="Roboto Condensed" w:cs="Roboto Condensed"/>
          <w:color w:val="000000"/>
        </w:rPr>
        <w:t>:  Debunking Shopper Marketing Myths</w:t>
      </w:r>
    </w:p>
    <w:p w14:paraId="46469F1E" w14:textId="77777777" w:rsidR="0049693F" w:rsidRDefault="000A7FAA">
      <w:pPr>
        <w:pStyle w:val="ulli"/>
        <w:numPr>
          <w:ilvl w:val="0"/>
          <w:numId w:val="4"/>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Heinemann</w:t>
      </w:r>
      <w:r>
        <w:rPr>
          <w:rStyle w:val="span"/>
          <w:rFonts w:ascii="Roboto Condensed" w:eastAsia="Roboto Condensed" w:hAnsi="Roboto Condensed" w:cs="Roboto Condensed"/>
          <w:color w:val="000000"/>
        </w:rPr>
        <w:t>: Creative Strategy and Ideation</w:t>
      </w:r>
    </w:p>
    <w:p w14:paraId="1E53221C"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Internal Training</w:t>
      </w:r>
    </w:p>
    <w:p w14:paraId="1A45FE27" w14:textId="5EDA5011" w:rsidR="00BB02D7" w:rsidRDefault="000A7FAA" w:rsidP="00BB02D7">
      <w:pPr>
        <w:pStyle w:val="ulli"/>
        <w:numPr>
          <w:ilvl w:val="0"/>
          <w:numId w:val="5"/>
        </w:numPr>
        <w:shd w:val="clear" w:color="auto" w:fill="FFFFFF"/>
        <w:spacing w:line="320" w:lineRule="atLeast"/>
        <w:ind w:left="460" w:hanging="21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Behavioural Economics</w:t>
      </w:r>
    </w:p>
    <w:p w14:paraId="783E89B8" w14:textId="122BA23C" w:rsidR="00BB02D7" w:rsidRDefault="00BB02D7" w:rsidP="00BB02D7">
      <w:pPr>
        <w:pStyle w:val="ulli"/>
        <w:shd w:val="clear" w:color="auto" w:fill="FFFFFF"/>
        <w:spacing w:line="320" w:lineRule="atLeast"/>
        <w:ind w:left="460"/>
        <w:rPr>
          <w:rStyle w:val="span"/>
          <w:rFonts w:ascii="Roboto Condensed" w:eastAsia="Roboto Condensed" w:hAnsi="Roboto Condensed" w:cs="Roboto Condensed"/>
          <w:color w:val="000000"/>
        </w:rPr>
      </w:pPr>
    </w:p>
    <w:p w14:paraId="2EFB8E7F" w14:textId="77777777" w:rsidR="00D430BD" w:rsidRPr="00BB02D7" w:rsidRDefault="00D430BD" w:rsidP="00BB02D7">
      <w:pPr>
        <w:pStyle w:val="ulli"/>
        <w:shd w:val="clear" w:color="auto" w:fill="FFFFFF"/>
        <w:spacing w:line="320" w:lineRule="atLeast"/>
        <w:ind w:left="460"/>
        <w:rPr>
          <w:rStyle w:val="span"/>
          <w:rFonts w:ascii="Roboto Condensed" w:eastAsia="Roboto Condensed" w:hAnsi="Roboto Condensed" w:cs="Roboto Condensed"/>
          <w:color w:val="000000"/>
        </w:rPr>
      </w:pPr>
    </w:p>
    <w:p w14:paraId="2C960FAE" w14:textId="4D81D636" w:rsidR="0049693F" w:rsidRPr="00137234" w:rsidRDefault="00137234" w:rsidP="00855C5F">
      <w:pPr>
        <w:pStyle w:val="divdocumentsinglecolumn"/>
        <w:shd w:val="clear" w:color="auto" w:fill="FFFFFF"/>
        <w:spacing w:before="120" w:line="320" w:lineRule="atLeast"/>
        <w:outlineLvl w:val="0"/>
        <w:rPr>
          <w:rFonts w:ascii="Roboto Condensed" w:eastAsia="Roboto Condensed" w:hAnsi="Roboto Condensed" w:cs="Roboto Condensed"/>
          <w:b/>
          <w:color w:val="000000"/>
          <w:u w:val="single"/>
        </w:rPr>
      </w:pPr>
      <w:r w:rsidRPr="00137234">
        <w:rPr>
          <w:rStyle w:val="span"/>
          <w:rFonts w:ascii="Roboto Condensed" w:eastAsia="Roboto Condensed" w:hAnsi="Roboto Condensed" w:cs="Roboto Condensed"/>
          <w:b/>
          <w:color w:val="000000"/>
          <w:u w:val="single"/>
        </w:rPr>
        <w:t>MCCANN WORLDWIDE GROUP</w:t>
      </w:r>
      <w:r w:rsidRPr="00137234">
        <w:rPr>
          <w:rStyle w:val="singlecolumnspanpaddedlinenth-child1"/>
          <w:rFonts w:ascii="Roboto Condensed" w:eastAsia="Roboto Condensed" w:hAnsi="Roboto Condensed" w:cs="Roboto Condensed"/>
          <w:b/>
          <w:color w:val="000000"/>
          <w:u w:val="single"/>
        </w:rPr>
        <w:t xml:space="preserve"> </w:t>
      </w:r>
    </w:p>
    <w:p w14:paraId="62EF961C" w14:textId="1C5EA882" w:rsidR="00653CEE" w:rsidRDefault="000A7FAA" w:rsidP="00855C5F">
      <w:pPr>
        <w:pStyle w:val="spanpaddedline"/>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Strategy Director // Dubai, UAE // August 2014 to March 2016</w:t>
      </w:r>
    </w:p>
    <w:p w14:paraId="76735220" w14:textId="66244B65" w:rsidR="00653CEE" w:rsidRDefault="000A7FAA">
      <w:pPr>
        <w:pStyle w:val="p"/>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Strategy Director a</w:t>
      </w:r>
      <w:r w:rsidR="00137234">
        <w:rPr>
          <w:rStyle w:val="span"/>
          <w:rFonts w:ascii="Roboto Condensed" w:eastAsia="Roboto Condensed" w:hAnsi="Roboto Condensed" w:cs="Roboto Condensed"/>
          <w:color w:val="000000"/>
        </w:rPr>
        <w:t xml:space="preserve">cross 3 agencies within the </w:t>
      </w:r>
      <w:r>
        <w:rPr>
          <w:rStyle w:val="span"/>
          <w:rFonts w:ascii="Roboto Condensed" w:eastAsia="Roboto Condensed" w:hAnsi="Roboto Condensed" w:cs="Roboto Condensed"/>
          <w:color w:val="000000"/>
        </w:rPr>
        <w:t>MCN group, spanning ATL / TTL (Promoseven 360) Healthcare (McCann Health) and Digital / Customer Experience (MRM). </w:t>
      </w:r>
    </w:p>
    <w:p w14:paraId="0951281C"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Pitch Wins</w:t>
      </w:r>
    </w:p>
    <w:p w14:paraId="097C6AE1" w14:textId="77777777" w:rsidR="0049693F" w:rsidRDefault="000A7FAA">
      <w:pPr>
        <w:pStyle w:val="ulli"/>
        <w:numPr>
          <w:ilvl w:val="0"/>
          <w:numId w:val="6"/>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RAK Bank:</w:t>
      </w:r>
      <w:r>
        <w:rPr>
          <w:rStyle w:val="span"/>
          <w:rFonts w:ascii="Roboto Condensed" w:eastAsia="Roboto Condensed" w:hAnsi="Roboto Condensed" w:cs="Roboto Condensed"/>
          <w:color w:val="000000"/>
        </w:rPr>
        <w:t xml:space="preserve"> Created a Premium Banking TTL campaign designed to appeal to aspiring HNW consumers</w:t>
      </w:r>
    </w:p>
    <w:p w14:paraId="051CEFC4" w14:textId="77777777" w:rsidR="0049693F" w:rsidRDefault="000A7FAA">
      <w:pPr>
        <w:pStyle w:val="ulli"/>
        <w:numPr>
          <w:ilvl w:val="0"/>
          <w:numId w:val="6"/>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Dubai Aquarium</w:t>
      </w:r>
      <w:r>
        <w:rPr>
          <w:rStyle w:val="span"/>
          <w:rFonts w:ascii="Roboto Condensed" w:eastAsia="Roboto Condensed" w:hAnsi="Roboto Condensed" w:cs="Roboto Condensed"/>
          <w:color w:val="000000"/>
        </w:rPr>
        <w:t>: Created an ATL campaign to help Dubai Aquarium stand out in the crowded leisure attractions market place</w:t>
      </w:r>
    </w:p>
    <w:p w14:paraId="4226E441" w14:textId="1DAE7008" w:rsidR="0049693F" w:rsidRDefault="000A7FAA">
      <w:pPr>
        <w:pStyle w:val="ulli"/>
        <w:numPr>
          <w:ilvl w:val="0"/>
          <w:numId w:val="6"/>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Boehringer Ingelheim</w:t>
      </w:r>
      <w:r>
        <w:rPr>
          <w:rStyle w:val="span"/>
          <w:rFonts w:ascii="Roboto Condensed" w:eastAsia="Roboto Condensed" w:hAnsi="Roboto Condensed" w:cs="Roboto Condensed"/>
          <w:color w:val="000000"/>
        </w:rPr>
        <w:t xml:space="preserve"> OTC Healt</w:t>
      </w:r>
      <w:r w:rsidR="00653CEE">
        <w:rPr>
          <w:rStyle w:val="span"/>
          <w:rFonts w:ascii="Roboto Condensed" w:eastAsia="Roboto Condensed" w:hAnsi="Roboto Condensed" w:cs="Roboto Condensed"/>
          <w:color w:val="000000"/>
        </w:rPr>
        <w:t>hcare: Created locally relevant</w:t>
      </w:r>
      <w:r>
        <w:rPr>
          <w:rStyle w:val="span"/>
          <w:rFonts w:ascii="Roboto Condensed" w:eastAsia="Roboto Condensed" w:hAnsi="Roboto Condensed" w:cs="Roboto Condensed"/>
          <w:color w:val="000000"/>
        </w:rPr>
        <w:t> TTL campaig</w:t>
      </w:r>
      <w:r w:rsidR="00653CEE">
        <w:rPr>
          <w:rStyle w:val="span"/>
          <w:rFonts w:ascii="Roboto Condensed" w:eastAsia="Roboto Condensed" w:hAnsi="Roboto Condensed" w:cs="Roboto Condensed"/>
          <w:color w:val="000000"/>
        </w:rPr>
        <w:t>ns that made the most effective</w:t>
      </w:r>
      <w:r>
        <w:rPr>
          <w:rStyle w:val="span"/>
          <w:rFonts w:ascii="Roboto Condensed" w:eastAsia="Roboto Condensed" w:hAnsi="Roboto Condensed" w:cs="Roboto Condensed"/>
          <w:color w:val="000000"/>
        </w:rPr>
        <w:t> use of global assets</w:t>
      </w:r>
    </w:p>
    <w:p w14:paraId="690F7856"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Customer Experience</w:t>
      </w:r>
    </w:p>
    <w:p w14:paraId="11887C92" w14:textId="77777777" w:rsidR="0049693F" w:rsidRDefault="000A7FAA">
      <w:pPr>
        <w:pStyle w:val="ulli"/>
        <w:numPr>
          <w:ilvl w:val="0"/>
          <w:numId w:val="7"/>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General Motors</w:t>
      </w:r>
      <w:r>
        <w:rPr>
          <w:rStyle w:val="span"/>
          <w:rFonts w:ascii="Roboto Condensed" w:eastAsia="Roboto Condensed" w:hAnsi="Roboto Condensed" w:cs="Roboto Condensed"/>
          <w:color w:val="000000"/>
        </w:rPr>
        <w:t>: Regional Strategy lead for Global CX project for GM dealership network, designed to maximise the profit generated by dealers. </w:t>
      </w:r>
    </w:p>
    <w:p w14:paraId="421254D7" w14:textId="59D6A35D" w:rsidR="00137234" w:rsidRPr="00BB02D7" w:rsidRDefault="000A7FAA" w:rsidP="00BB02D7">
      <w:pPr>
        <w:pStyle w:val="ulli"/>
        <w:numPr>
          <w:ilvl w:val="0"/>
          <w:numId w:val="7"/>
        </w:numPr>
        <w:shd w:val="clear" w:color="auto" w:fill="FFFFFF"/>
        <w:spacing w:line="320" w:lineRule="atLeast"/>
        <w:ind w:left="460" w:hanging="21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Led strategy input including persona generation, workshopping, customer journey mapping and research analysis</w:t>
      </w:r>
    </w:p>
    <w:p w14:paraId="55C8A210" w14:textId="5EFC89EC" w:rsidR="0049693F" w:rsidRPr="00137234" w:rsidRDefault="00137234" w:rsidP="00855C5F">
      <w:pPr>
        <w:pStyle w:val="divdocumentsinglecolumn"/>
        <w:shd w:val="clear" w:color="auto" w:fill="FFFFFF"/>
        <w:spacing w:before="120" w:line="320" w:lineRule="atLeast"/>
        <w:outlineLvl w:val="0"/>
        <w:rPr>
          <w:rFonts w:ascii="Roboto Condensed" w:eastAsia="Roboto Condensed" w:hAnsi="Roboto Condensed" w:cs="Roboto Condensed"/>
          <w:b/>
          <w:color w:val="000000"/>
          <w:u w:val="single"/>
        </w:rPr>
      </w:pPr>
      <w:r w:rsidRPr="00137234">
        <w:rPr>
          <w:rStyle w:val="span"/>
          <w:rFonts w:ascii="Roboto Condensed" w:eastAsia="Roboto Condensed" w:hAnsi="Roboto Condensed" w:cs="Roboto Condensed"/>
          <w:b/>
          <w:color w:val="000000"/>
          <w:u w:val="single"/>
        </w:rPr>
        <w:t>GEOMETRY GLOBAL / LIFE AGENCY / QUIET STORM</w:t>
      </w:r>
      <w:r w:rsidRPr="00137234">
        <w:rPr>
          <w:rStyle w:val="singlecolumnspanpaddedlinenth-child1"/>
          <w:rFonts w:ascii="Roboto Condensed" w:eastAsia="Roboto Condensed" w:hAnsi="Roboto Condensed" w:cs="Roboto Condensed"/>
          <w:b/>
          <w:color w:val="000000"/>
          <w:u w:val="single"/>
        </w:rPr>
        <w:t xml:space="preserve"> </w:t>
      </w:r>
    </w:p>
    <w:p w14:paraId="6234F463" w14:textId="196D5888" w:rsidR="0049693F" w:rsidRDefault="000A7FAA" w:rsidP="00855C5F">
      <w:pPr>
        <w:pStyle w:val="spanpaddedline"/>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Freelance Planning Director // London</w:t>
      </w:r>
      <w:r>
        <w:rPr>
          <w:rFonts w:ascii="Roboto Condensed" w:eastAsia="Roboto Condensed" w:hAnsi="Roboto Condensed" w:cs="Roboto Condensed"/>
          <w:color w:val="000000"/>
        </w:rPr>
        <w:t xml:space="preserve"> </w:t>
      </w:r>
      <w:r>
        <w:rPr>
          <w:rStyle w:val="span"/>
          <w:rFonts w:ascii="Roboto Condensed" w:eastAsia="Roboto Condensed" w:hAnsi="Roboto Condensed" w:cs="Roboto Condensed"/>
          <w:color w:val="000000"/>
        </w:rPr>
        <w:t>// November 2013 to July 2014</w:t>
      </w:r>
    </w:p>
    <w:p w14:paraId="24906C15"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Pitch Wins</w:t>
      </w:r>
    </w:p>
    <w:p w14:paraId="538F2D9B" w14:textId="13531B2A" w:rsidR="0049693F" w:rsidRDefault="000A7FAA">
      <w:pPr>
        <w:pStyle w:val="ulli"/>
        <w:numPr>
          <w:ilvl w:val="0"/>
          <w:numId w:val="11"/>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Visa</w:t>
      </w:r>
      <w:r w:rsidR="00653CEE">
        <w:rPr>
          <w:rStyle w:val="span"/>
          <w:rFonts w:ascii="Roboto Condensed" w:eastAsia="Roboto Condensed" w:hAnsi="Roboto Condensed" w:cs="Roboto Condensed"/>
          <w:color w:val="000000"/>
        </w:rPr>
        <w:t>: Created the in-store</w:t>
      </w:r>
      <w:r>
        <w:rPr>
          <w:rStyle w:val="span"/>
          <w:rFonts w:ascii="Roboto Condensed" w:eastAsia="Roboto Condensed" w:hAnsi="Roboto Condensed" w:cs="Roboto Condensed"/>
          <w:color w:val="000000"/>
        </w:rPr>
        <w:t> Path to Purchase strategy for a promotional activation for Visa designed to encourage uptake of Contactless payments by leveraging Visa's World Cup sponsorship equity </w:t>
      </w:r>
    </w:p>
    <w:p w14:paraId="36D57431" w14:textId="77777777" w:rsidR="0049693F" w:rsidRDefault="000A7FAA">
      <w:pPr>
        <w:pStyle w:val="ulli"/>
        <w:numPr>
          <w:ilvl w:val="0"/>
          <w:numId w:val="11"/>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GSK</w:t>
      </w:r>
      <w:r>
        <w:rPr>
          <w:rStyle w:val="span"/>
          <w:rFonts w:ascii="Roboto Condensed" w:eastAsia="Roboto Condensed" w:hAnsi="Roboto Condensed" w:cs="Roboto Condensed"/>
          <w:color w:val="000000"/>
        </w:rPr>
        <w:t>: Drove the creative and touchpoint strategy for the launch of a new Ribena variant in convenience, via messaging designed to appeal to the Millennial target audience</w:t>
      </w:r>
    </w:p>
    <w:p w14:paraId="20312F6F" w14:textId="5E68FD23"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Cross Agency Collaborations</w:t>
      </w:r>
    </w:p>
    <w:p w14:paraId="07967C66" w14:textId="4933282D" w:rsidR="00137234" w:rsidRDefault="00653CEE" w:rsidP="00A21687">
      <w:pPr>
        <w:pStyle w:val="ulli"/>
        <w:numPr>
          <w:ilvl w:val="0"/>
          <w:numId w:val="12"/>
        </w:numPr>
        <w:shd w:val="clear" w:color="auto" w:fill="FFFFFF"/>
        <w:spacing w:line="320" w:lineRule="atLeast"/>
        <w:ind w:left="460" w:hanging="210"/>
        <w:rPr>
          <w:rStyle w:val="span"/>
          <w:rFonts w:ascii="Roboto Condensed" w:eastAsia="Roboto Condensed" w:hAnsi="Roboto Condensed" w:cs="Roboto Condensed"/>
          <w:color w:val="000000"/>
        </w:rPr>
      </w:pPr>
      <w:r>
        <w:rPr>
          <w:rStyle w:val="span"/>
          <w:rFonts w:ascii="Roboto Condensed" w:eastAsia="Roboto Condensed" w:hAnsi="Roboto Condensed" w:cs="Roboto Condensed"/>
          <w:b/>
          <w:color w:val="000000"/>
        </w:rPr>
        <w:t xml:space="preserve">Disney UK: </w:t>
      </w:r>
      <w:r w:rsidR="000A7FAA">
        <w:rPr>
          <w:rStyle w:val="span"/>
          <w:rFonts w:ascii="Roboto Condensed" w:eastAsia="Roboto Condensed" w:hAnsi="Roboto Condensed" w:cs="Roboto Condensed"/>
          <w:color w:val="000000"/>
        </w:rPr>
        <w:t>Led the Shopper Marketing response as part of a WPP group pitch</w:t>
      </w:r>
      <w:r>
        <w:rPr>
          <w:rStyle w:val="span"/>
          <w:rFonts w:ascii="Roboto Condensed" w:eastAsia="Roboto Condensed" w:hAnsi="Roboto Condensed" w:cs="Roboto Condensed"/>
          <w:color w:val="000000"/>
        </w:rPr>
        <w:t>,</w:t>
      </w:r>
      <w:r w:rsidR="000A7FAA">
        <w:rPr>
          <w:rStyle w:val="span"/>
          <w:rFonts w:ascii="Roboto Condensed" w:eastAsia="Roboto Condensed" w:hAnsi="Roboto Condensed" w:cs="Roboto Condensed"/>
          <w:color w:val="000000"/>
        </w:rPr>
        <w:t xml:space="preserve"> developing a</w:t>
      </w:r>
      <w:r>
        <w:rPr>
          <w:rStyle w:val="span"/>
          <w:rFonts w:ascii="Roboto Condensed" w:eastAsia="Roboto Condensed" w:hAnsi="Roboto Condensed" w:cs="Roboto Condensed"/>
          <w:color w:val="000000"/>
        </w:rPr>
        <w:t xml:space="preserve"> retail</w:t>
      </w:r>
      <w:r w:rsidR="000A7FAA">
        <w:rPr>
          <w:rStyle w:val="span"/>
          <w:rFonts w:ascii="Roboto Condensed" w:eastAsia="Roboto Condensed" w:hAnsi="Roboto Condensed" w:cs="Roboto Condensed"/>
          <w:color w:val="000000"/>
        </w:rPr>
        <w:t xml:space="preserve"> strategy to help drive sales in Disney Stores for Winnie the Pooh merchandise</w:t>
      </w:r>
      <w:bookmarkStart w:id="0" w:name="_GoBack"/>
      <w:bookmarkEnd w:id="0"/>
    </w:p>
    <w:p w14:paraId="7A4BC967" w14:textId="29BEF4CF" w:rsidR="0049693F" w:rsidRPr="00137234" w:rsidRDefault="00137234" w:rsidP="00855C5F">
      <w:pPr>
        <w:pStyle w:val="divdocumentsinglecolumn"/>
        <w:shd w:val="clear" w:color="auto" w:fill="FFFFFF"/>
        <w:spacing w:before="120" w:line="320" w:lineRule="atLeast"/>
        <w:outlineLvl w:val="0"/>
        <w:rPr>
          <w:rFonts w:ascii="Roboto Condensed" w:eastAsia="Roboto Condensed" w:hAnsi="Roboto Condensed" w:cs="Roboto Condensed"/>
          <w:b/>
          <w:color w:val="000000"/>
          <w:u w:val="single"/>
        </w:rPr>
      </w:pPr>
      <w:r w:rsidRPr="00137234">
        <w:rPr>
          <w:rStyle w:val="span"/>
          <w:rFonts w:ascii="Roboto Condensed" w:eastAsia="Roboto Condensed" w:hAnsi="Roboto Condensed" w:cs="Roboto Condensed"/>
          <w:b/>
          <w:color w:val="000000"/>
          <w:u w:val="single"/>
        </w:rPr>
        <w:t>THE MARKETING STORE</w:t>
      </w:r>
      <w:r w:rsidRPr="00137234">
        <w:rPr>
          <w:rStyle w:val="singlecolumnspanpaddedlinenth-child1"/>
          <w:rFonts w:ascii="Roboto Condensed" w:eastAsia="Roboto Condensed" w:hAnsi="Roboto Condensed" w:cs="Roboto Condensed"/>
          <w:b/>
          <w:color w:val="000000"/>
          <w:u w:val="single"/>
        </w:rPr>
        <w:t xml:space="preserve"> </w:t>
      </w:r>
    </w:p>
    <w:p w14:paraId="6F4E72D4" w14:textId="12EA1008" w:rsidR="00653CEE" w:rsidRDefault="000A7FAA" w:rsidP="00855C5F">
      <w:pPr>
        <w:pStyle w:val="spanpaddedline"/>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Deputy Planning Director // London</w:t>
      </w:r>
      <w:r>
        <w:rPr>
          <w:rFonts w:ascii="Roboto Condensed" w:eastAsia="Roboto Condensed" w:hAnsi="Roboto Condensed" w:cs="Roboto Condensed"/>
          <w:color w:val="000000"/>
        </w:rPr>
        <w:t xml:space="preserve"> </w:t>
      </w:r>
      <w:r>
        <w:rPr>
          <w:rStyle w:val="span"/>
          <w:rFonts w:ascii="Roboto Condensed" w:eastAsia="Roboto Condensed" w:hAnsi="Roboto Condensed" w:cs="Roboto Condensed"/>
          <w:color w:val="000000"/>
        </w:rPr>
        <w:t>// September 2009 to October 2013</w:t>
      </w:r>
    </w:p>
    <w:p w14:paraId="5AFA44FE"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Pitch Wins</w:t>
      </w:r>
    </w:p>
    <w:p w14:paraId="7F998A7F" w14:textId="698E709D" w:rsidR="0049693F" w:rsidRPr="00653CEE" w:rsidRDefault="000A7FAA" w:rsidP="00653CEE">
      <w:pPr>
        <w:pStyle w:val="ulli"/>
        <w:numPr>
          <w:ilvl w:val="0"/>
          <w:numId w:val="13"/>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Weetabix</w:t>
      </w:r>
      <w:r>
        <w:rPr>
          <w:rStyle w:val="span"/>
          <w:rFonts w:ascii="Roboto Condensed" w:eastAsia="Roboto Condensed" w:hAnsi="Roboto Condensed" w:cs="Roboto Condensed"/>
          <w:color w:val="000000"/>
        </w:rPr>
        <w:t>: Successfully delivered an integrated campaign designed to bring the brand's fuel positioning to life TTL</w:t>
      </w:r>
    </w:p>
    <w:p w14:paraId="40632911"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Research and Strategy</w:t>
      </w:r>
    </w:p>
    <w:p w14:paraId="372B3FA0" w14:textId="569065AF" w:rsidR="0049693F" w:rsidRDefault="000A7FAA">
      <w:pPr>
        <w:pStyle w:val="ulli"/>
        <w:numPr>
          <w:ilvl w:val="0"/>
          <w:numId w:val="15"/>
        </w:numPr>
        <w:shd w:val="clear" w:color="auto" w:fill="FFFFFF"/>
        <w:spacing w:line="320" w:lineRule="atLeast"/>
        <w:ind w:left="460" w:hanging="210"/>
        <w:rPr>
          <w:rStyle w:val="span"/>
          <w:rFonts w:ascii="Roboto Condensed" w:eastAsia="Roboto Condensed" w:hAnsi="Roboto Condensed" w:cs="Roboto Condensed"/>
          <w:color w:val="000000"/>
        </w:rPr>
      </w:pPr>
      <w:r w:rsidRPr="00137234">
        <w:rPr>
          <w:rStyle w:val="span"/>
          <w:rFonts w:ascii="Roboto Condensed" w:eastAsia="Roboto Condensed" w:hAnsi="Roboto Condensed" w:cs="Roboto Condensed"/>
          <w:b/>
          <w:color w:val="000000"/>
        </w:rPr>
        <w:t>Ma</w:t>
      </w:r>
      <w:r w:rsidR="00653CEE" w:rsidRPr="00137234">
        <w:rPr>
          <w:rStyle w:val="span"/>
          <w:rFonts w:ascii="Roboto Condensed" w:eastAsia="Roboto Condensed" w:hAnsi="Roboto Condensed" w:cs="Roboto Condensed"/>
          <w:b/>
          <w:color w:val="000000"/>
        </w:rPr>
        <w:t>rks &amp; Spencer</w:t>
      </w:r>
      <w:r w:rsidR="00653CEE">
        <w:rPr>
          <w:rStyle w:val="span"/>
          <w:rFonts w:ascii="Roboto Condensed" w:eastAsia="Roboto Condensed" w:hAnsi="Roboto Condensed" w:cs="Roboto Condensed"/>
          <w:color w:val="000000"/>
        </w:rPr>
        <w:t xml:space="preserve">: Delivered a well- </w:t>
      </w:r>
      <w:r>
        <w:rPr>
          <w:rStyle w:val="span"/>
          <w:rFonts w:ascii="Roboto Condensed" w:eastAsia="Roboto Condensed" w:hAnsi="Roboto Condensed" w:cs="Roboto Condensed"/>
          <w:color w:val="000000"/>
        </w:rPr>
        <w:t>received promotional strategy designed to address three key issues for the retailer:</w:t>
      </w:r>
    </w:p>
    <w:p w14:paraId="1134BDC9" w14:textId="77777777" w:rsidR="0049693F" w:rsidRDefault="000A7FAA">
      <w:pPr>
        <w:pStyle w:val="p"/>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                       - Revitalising Dine In for 10 Pounds</w:t>
      </w:r>
    </w:p>
    <w:p w14:paraId="2F6187A3" w14:textId="77777777" w:rsidR="0049693F" w:rsidRDefault="000A7FAA">
      <w:pPr>
        <w:pStyle w:val="p"/>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                       - Promotional support for Ladies Fashion</w:t>
      </w:r>
    </w:p>
    <w:p w14:paraId="68DB48E0" w14:textId="7C99C4B6" w:rsidR="0049693F" w:rsidRDefault="000A7FAA">
      <w:pPr>
        <w:pStyle w:val="p"/>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                        - Leveraging Summer 2012</w:t>
      </w:r>
    </w:p>
    <w:p w14:paraId="3F879DEE"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Intellectual Property</w:t>
      </w:r>
    </w:p>
    <w:p w14:paraId="5154E46C" w14:textId="127A92C9" w:rsidR="0049693F" w:rsidRDefault="000A7FAA">
      <w:pPr>
        <w:pStyle w:val="ulli"/>
        <w:numPr>
          <w:ilvl w:val="0"/>
          <w:numId w:val="16"/>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 xml:space="preserve">Kids &amp; </w:t>
      </w:r>
      <w:r w:rsidR="00137234" w:rsidRPr="00653CEE">
        <w:rPr>
          <w:rStyle w:val="span"/>
          <w:rFonts w:ascii="Roboto Condensed" w:eastAsia="Roboto Condensed" w:hAnsi="Roboto Condensed" w:cs="Roboto Condensed"/>
          <w:b/>
          <w:color w:val="000000"/>
        </w:rPr>
        <w:t>Shopping</w:t>
      </w:r>
      <w:r w:rsidR="00137234">
        <w:rPr>
          <w:rStyle w:val="span"/>
          <w:rFonts w:ascii="Roboto Condensed" w:eastAsia="Roboto Condensed" w:hAnsi="Roboto Condensed" w:cs="Roboto Condensed"/>
          <w:color w:val="000000"/>
        </w:rPr>
        <w:t>:</w:t>
      </w:r>
      <w:r>
        <w:rPr>
          <w:rStyle w:val="span"/>
          <w:rFonts w:ascii="Roboto Condensed" w:eastAsia="Roboto Condensed" w:hAnsi="Roboto Condensed" w:cs="Roboto Condensed"/>
          <w:color w:val="000000"/>
        </w:rPr>
        <w:t xml:space="preserve"> A qual pilot study that examined the </w:t>
      </w:r>
      <w:r w:rsidR="00137234">
        <w:rPr>
          <w:rStyle w:val="span"/>
          <w:rFonts w:ascii="Roboto Condensed" w:eastAsia="Roboto Condensed" w:hAnsi="Roboto Condensed" w:cs="Roboto Condensed"/>
          <w:color w:val="000000"/>
        </w:rPr>
        <w:t>effect that</w:t>
      </w:r>
      <w:r>
        <w:rPr>
          <w:rStyle w:val="span"/>
          <w:rFonts w:ascii="Roboto Condensed" w:eastAsia="Roboto Condensed" w:hAnsi="Roboto Condensed" w:cs="Roboto Condensed"/>
          <w:color w:val="000000"/>
        </w:rPr>
        <w:t xml:space="preserve"> kids have on grocery buying behaviour </w:t>
      </w:r>
    </w:p>
    <w:p w14:paraId="52706F48" w14:textId="3DA5F769" w:rsidR="00137234" w:rsidRPr="00BB02D7" w:rsidRDefault="000A7FAA" w:rsidP="00BB02D7">
      <w:pPr>
        <w:pStyle w:val="ulli"/>
        <w:numPr>
          <w:ilvl w:val="0"/>
          <w:numId w:val="16"/>
        </w:numPr>
        <w:shd w:val="clear" w:color="auto" w:fill="FFFFFF"/>
        <w:spacing w:line="320" w:lineRule="atLeast"/>
        <w:ind w:left="460" w:hanging="210"/>
        <w:rPr>
          <w:rStyle w:val="span"/>
          <w:rFonts w:ascii="Roboto Condensed" w:eastAsia="Roboto Condensed" w:hAnsi="Roboto Condensed" w:cs="Roboto Condensed"/>
          <w:color w:val="000000"/>
        </w:rPr>
      </w:pPr>
      <w:r w:rsidRPr="00653CEE">
        <w:rPr>
          <w:rStyle w:val="span"/>
          <w:rFonts w:ascii="Roboto Condensed" w:eastAsia="Roboto Condensed" w:hAnsi="Roboto Condensed" w:cs="Roboto Condensed"/>
          <w:b/>
          <w:color w:val="000000"/>
        </w:rPr>
        <w:t>The Future of Shopping</w:t>
      </w:r>
      <w:r>
        <w:rPr>
          <w:rStyle w:val="span"/>
          <w:rFonts w:ascii="Roboto Condensed" w:eastAsia="Roboto Condensed" w:hAnsi="Roboto Condensed" w:cs="Roboto Condensed"/>
          <w:color w:val="000000"/>
        </w:rPr>
        <w:t>: An experiential workshop designed to immerse guests in the Shopping experiences of the future</w:t>
      </w:r>
    </w:p>
    <w:p w14:paraId="3EBED1EC" w14:textId="45B8826D" w:rsidR="0049693F" w:rsidRPr="00137234" w:rsidRDefault="00137234" w:rsidP="00855C5F">
      <w:pPr>
        <w:pStyle w:val="divdocumentsinglecolumn"/>
        <w:shd w:val="clear" w:color="auto" w:fill="FFFFFF"/>
        <w:spacing w:before="120" w:line="320" w:lineRule="atLeast"/>
        <w:outlineLvl w:val="0"/>
        <w:rPr>
          <w:rFonts w:ascii="Roboto Condensed" w:eastAsia="Roboto Condensed" w:hAnsi="Roboto Condensed" w:cs="Roboto Condensed"/>
          <w:b/>
          <w:color w:val="000000"/>
          <w:u w:val="single"/>
        </w:rPr>
      </w:pPr>
      <w:r w:rsidRPr="00137234">
        <w:rPr>
          <w:rStyle w:val="span"/>
          <w:rFonts w:ascii="Roboto Condensed" w:eastAsia="Roboto Condensed" w:hAnsi="Roboto Condensed" w:cs="Roboto Condensed"/>
          <w:b/>
          <w:color w:val="000000"/>
          <w:u w:val="single"/>
        </w:rPr>
        <w:t>ARC WORLDWIDE</w:t>
      </w:r>
      <w:r w:rsidRPr="00137234">
        <w:rPr>
          <w:rStyle w:val="singlecolumnspanpaddedlinenth-child1"/>
          <w:rFonts w:ascii="Roboto Condensed" w:eastAsia="Roboto Condensed" w:hAnsi="Roboto Condensed" w:cs="Roboto Condensed"/>
          <w:b/>
          <w:color w:val="000000"/>
          <w:u w:val="single"/>
        </w:rPr>
        <w:t xml:space="preserve"> </w:t>
      </w:r>
    </w:p>
    <w:p w14:paraId="3B529946" w14:textId="3875C658" w:rsidR="0049693F" w:rsidRDefault="000A7FAA" w:rsidP="00855C5F">
      <w:pPr>
        <w:pStyle w:val="spanpaddedline"/>
        <w:shd w:val="clear" w:color="auto" w:fill="FFFFFF"/>
        <w:spacing w:line="320" w:lineRule="atLeast"/>
        <w:outlineLvl w:val="0"/>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lastRenderedPageBreak/>
        <w:t>Senior Planner // London</w:t>
      </w:r>
      <w:r>
        <w:rPr>
          <w:rFonts w:ascii="Roboto Condensed" w:eastAsia="Roboto Condensed" w:hAnsi="Roboto Condensed" w:cs="Roboto Condensed"/>
          <w:color w:val="000000"/>
        </w:rPr>
        <w:t xml:space="preserve"> </w:t>
      </w:r>
      <w:r>
        <w:rPr>
          <w:rStyle w:val="span"/>
          <w:rFonts w:ascii="Roboto Condensed" w:eastAsia="Roboto Condensed" w:hAnsi="Roboto Condensed" w:cs="Roboto Condensed"/>
          <w:color w:val="000000"/>
        </w:rPr>
        <w:t>// June 2006 to July 2009</w:t>
      </w:r>
    </w:p>
    <w:p w14:paraId="6ACEEBAB"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Pitch Wins</w:t>
      </w:r>
    </w:p>
    <w:p w14:paraId="1F33E5C6" w14:textId="1F9F87E2" w:rsidR="0049693F" w:rsidRDefault="000A7FAA">
      <w:pPr>
        <w:pStyle w:val="ulli"/>
        <w:numPr>
          <w:ilvl w:val="0"/>
          <w:numId w:val="18"/>
        </w:numPr>
        <w:shd w:val="clear" w:color="auto" w:fill="FFFFFF"/>
        <w:spacing w:line="320" w:lineRule="atLeast"/>
        <w:ind w:left="460" w:hanging="210"/>
        <w:rPr>
          <w:rStyle w:val="span"/>
          <w:rFonts w:ascii="Roboto Condensed" w:eastAsia="Roboto Condensed" w:hAnsi="Roboto Condensed" w:cs="Roboto Condensed"/>
          <w:color w:val="000000"/>
        </w:rPr>
      </w:pPr>
      <w:r w:rsidRPr="00137234">
        <w:rPr>
          <w:rStyle w:val="span"/>
          <w:rFonts w:ascii="Roboto Condensed" w:eastAsia="Roboto Condensed" w:hAnsi="Roboto Condensed" w:cs="Roboto Condensed"/>
          <w:b/>
          <w:color w:val="000000"/>
        </w:rPr>
        <w:t>Coke</w:t>
      </w:r>
      <w:r>
        <w:rPr>
          <w:rStyle w:val="span"/>
          <w:rFonts w:ascii="Roboto Condensed" w:eastAsia="Roboto Condensed" w:hAnsi="Roboto Condensed" w:cs="Roboto Condensed"/>
          <w:color w:val="000000"/>
        </w:rPr>
        <w:t xml:space="preserve">: </w:t>
      </w:r>
      <w:r w:rsidR="00137234">
        <w:rPr>
          <w:rStyle w:val="span"/>
          <w:rFonts w:ascii="Roboto Condensed" w:eastAsia="Roboto Condensed" w:hAnsi="Roboto Condensed" w:cs="Roboto Condensed"/>
          <w:color w:val="000000"/>
        </w:rPr>
        <w:t>S</w:t>
      </w:r>
      <w:r>
        <w:rPr>
          <w:rStyle w:val="span"/>
          <w:rFonts w:ascii="Roboto Condensed" w:eastAsia="Roboto Condensed" w:hAnsi="Roboto Condensed" w:cs="Roboto Condensed"/>
          <w:color w:val="000000"/>
        </w:rPr>
        <w:t>trategies for tailor made promotional support for key Coke activations, including Fanta and Halloween and Coke Sponsorship tie-ups</w:t>
      </w:r>
    </w:p>
    <w:p w14:paraId="2502B113" w14:textId="77777777" w:rsidR="0049693F" w:rsidRDefault="000A7FAA" w:rsidP="00855C5F">
      <w:pPr>
        <w:pStyle w:val="p"/>
        <w:shd w:val="clear" w:color="auto" w:fill="FFFFFF"/>
        <w:spacing w:line="320" w:lineRule="atLeast"/>
        <w:outlineLvl w:val="0"/>
        <w:rPr>
          <w:rStyle w:val="span"/>
          <w:rFonts w:ascii="Roboto Condensed" w:eastAsia="Roboto Condensed" w:hAnsi="Roboto Condensed" w:cs="Roboto Condensed"/>
          <w:color w:val="000000"/>
        </w:rPr>
      </w:pPr>
      <w:r>
        <w:rPr>
          <w:rStyle w:val="u"/>
          <w:rFonts w:ascii="Roboto Condensed" w:eastAsia="Roboto Condensed" w:hAnsi="Roboto Condensed" w:cs="Roboto Condensed"/>
          <w:color w:val="000000"/>
          <w:u w:val="single" w:color="000000"/>
        </w:rPr>
        <w:t>Brand Support</w:t>
      </w:r>
    </w:p>
    <w:p w14:paraId="734FFF10" w14:textId="3E69F546" w:rsidR="0049693F" w:rsidRDefault="000A7FAA">
      <w:pPr>
        <w:pStyle w:val="ulli"/>
        <w:numPr>
          <w:ilvl w:val="0"/>
          <w:numId w:val="19"/>
        </w:numPr>
        <w:shd w:val="clear" w:color="auto" w:fill="FFFFFF"/>
        <w:spacing w:line="320" w:lineRule="atLeast"/>
        <w:ind w:left="460" w:hanging="210"/>
        <w:rPr>
          <w:rStyle w:val="span"/>
          <w:rFonts w:ascii="Roboto Condensed" w:eastAsia="Roboto Condensed" w:hAnsi="Roboto Condensed" w:cs="Roboto Condensed"/>
          <w:color w:val="000000"/>
        </w:rPr>
      </w:pPr>
      <w:r w:rsidRPr="00137234">
        <w:rPr>
          <w:rStyle w:val="span"/>
          <w:rFonts w:ascii="Roboto Condensed" w:eastAsia="Roboto Condensed" w:hAnsi="Roboto Condensed" w:cs="Roboto Condensed"/>
          <w:b/>
          <w:color w:val="000000"/>
        </w:rPr>
        <w:t>Philip Morris International</w:t>
      </w:r>
      <w:r>
        <w:rPr>
          <w:rStyle w:val="span"/>
          <w:rFonts w:ascii="Roboto Condensed" w:eastAsia="Roboto Condensed" w:hAnsi="Roboto Condensed" w:cs="Roboto Condensed"/>
          <w:color w:val="000000"/>
        </w:rPr>
        <w:t>: Delivered packag</w:t>
      </w:r>
      <w:r w:rsidR="00137234">
        <w:rPr>
          <w:rStyle w:val="span"/>
          <w:rFonts w:ascii="Roboto Condensed" w:eastAsia="Roboto Condensed" w:hAnsi="Roboto Condensed" w:cs="Roboto Condensed"/>
          <w:color w:val="000000"/>
        </w:rPr>
        <w:t>i</w:t>
      </w:r>
      <w:r>
        <w:rPr>
          <w:rStyle w:val="span"/>
          <w:rFonts w:ascii="Roboto Condensed" w:eastAsia="Roboto Condensed" w:hAnsi="Roboto Condensed" w:cs="Roboto Condensed"/>
          <w:color w:val="000000"/>
        </w:rPr>
        <w:t>ng and branding strategy for Bright Leaf, the first Marlboro NPD variant to be launched for a decade</w:t>
      </w:r>
    </w:p>
    <w:p w14:paraId="5EF90EDC" w14:textId="01F3494A" w:rsidR="0049693F" w:rsidRDefault="000A7FAA">
      <w:pPr>
        <w:pStyle w:val="ulli"/>
        <w:numPr>
          <w:ilvl w:val="0"/>
          <w:numId w:val="19"/>
        </w:numPr>
        <w:shd w:val="clear" w:color="auto" w:fill="FFFFFF"/>
        <w:spacing w:line="320" w:lineRule="atLeast"/>
        <w:ind w:left="460" w:hanging="210"/>
        <w:rPr>
          <w:rStyle w:val="span"/>
          <w:rFonts w:ascii="Roboto Condensed" w:eastAsia="Roboto Condensed" w:hAnsi="Roboto Condensed" w:cs="Roboto Condensed"/>
          <w:color w:val="000000"/>
        </w:rPr>
      </w:pPr>
      <w:r w:rsidRPr="00137234">
        <w:rPr>
          <w:rStyle w:val="span"/>
          <w:rFonts w:ascii="Roboto Condensed" w:eastAsia="Roboto Condensed" w:hAnsi="Roboto Condensed" w:cs="Roboto Condensed"/>
          <w:b/>
          <w:color w:val="000000"/>
        </w:rPr>
        <w:t>Kraft</w:t>
      </w:r>
      <w:r>
        <w:rPr>
          <w:rStyle w:val="span"/>
          <w:rFonts w:ascii="Roboto Condensed" w:eastAsia="Roboto Condensed" w:hAnsi="Roboto Condensed" w:cs="Roboto Condensed"/>
          <w:color w:val="000000"/>
        </w:rPr>
        <w:t>: Created integrated strategies designed to create stand out in the coff</w:t>
      </w:r>
      <w:r w:rsidR="00137234">
        <w:rPr>
          <w:rStyle w:val="span"/>
          <w:rFonts w:ascii="Roboto Condensed" w:eastAsia="Roboto Condensed" w:hAnsi="Roboto Condensed" w:cs="Roboto Condensed"/>
          <w:color w:val="000000"/>
        </w:rPr>
        <w:t>e</w:t>
      </w:r>
      <w:r>
        <w:rPr>
          <w:rStyle w:val="span"/>
          <w:rFonts w:ascii="Roboto Condensed" w:eastAsia="Roboto Condensed" w:hAnsi="Roboto Condensed" w:cs="Roboto Condensed"/>
          <w:color w:val="000000"/>
        </w:rPr>
        <w:t>e category for Kenco and Carte Noir</w:t>
      </w:r>
    </w:p>
    <w:p w14:paraId="670977C7" w14:textId="409956A3" w:rsidR="0049693F" w:rsidRPr="00BB02D7" w:rsidRDefault="000A7FAA" w:rsidP="00BB02D7">
      <w:pPr>
        <w:pStyle w:val="ulli"/>
        <w:numPr>
          <w:ilvl w:val="0"/>
          <w:numId w:val="19"/>
        </w:numPr>
        <w:shd w:val="clear" w:color="auto" w:fill="FFFFFF"/>
        <w:spacing w:line="320" w:lineRule="atLeast"/>
        <w:ind w:left="460" w:hanging="210"/>
        <w:rPr>
          <w:rStyle w:val="span"/>
          <w:rFonts w:ascii="Roboto Condensed" w:eastAsia="Roboto Condensed" w:hAnsi="Roboto Condensed" w:cs="Roboto Condensed"/>
          <w:color w:val="000000"/>
        </w:rPr>
      </w:pPr>
      <w:r w:rsidRPr="00137234">
        <w:rPr>
          <w:rStyle w:val="span"/>
          <w:rFonts w:ascii="Roboto Condensed" w:eastAsia="Roboto Condensed" w:hAnsi="Roboto Condensed" w:cs="Roboto Condensed"/>
          <w:b/>
          <w:color w:val="000000"/>
        </w:rPr>
        <w:t>P&amp;G</w:t>
      </w:r>
      <w:r>
        <w:rPr>
          <w:rStyle w:val="span"/>
          <w:rFonts w:ascii="Roboto Condensed" w:eastAsia="Roboto Condensed" w:hAnsi="Roboto Condensed" w:cs="Roboto Condensed"/>
          <w:color w:val="000000"/>
        </w:rPr>
        <w:t>: Created global Shopper Marketing toolkits for Always femcare</w:t>
      </w:r>
    </w:p>
    <w:p w14:paraId="7144F896" w14:textId="77777777" w:rsidR="0049693F" w:rsidRDefault="000A7FAA" w:rsidP="00855C5F">
      <w:pPr>
        <w:pStyle w:val="divdocumentdivsectiontitle"/>
        <w:shd w:val="clear" w:color="auto" w:fill="FFFFFF"/>
        <w:spacing w:before="200"/>
        <w:outlineLvl w:val="0"/>
        <w:rPr>
          <w:caps/>
          <w:color w:val="231F20"/>
        </w:rPr>
      </w:pPr>
      <w:r>
        <w:rPr>
          <w:caps/>
          <w:color w:val="231F20"/>
        </w:rPr>
        <w:t>Education</w:t>
      </w:r>
    </w:p>
    <w:p w14:paraId="7E0196E3" w14:textId="324437FF" w:rsidR="0049693F" w:rsidRDefault="000A7FAA" w:rsidP="00855C5F">
      <w:pPr>
        <w:pStyle w:val="spanpaddedline"/>
        <w:shd w:val="clear" w:color="auto" w:fill="FFFFFF"/>
        <w:spacing w:line="320" w:lineRule="atLeast"/>
        <w:outlineLvl w:val="0"/>
        <w:rPr>
          <w:rFonts w:ascii="Roboto Condensed" w:eastAsia="Roboto Condensed" w:hAnsi="Roboto Condensed" w:cs="Roboto Condensed"/>
          <w:color w:val="000000"/>
        </w:rPr>
      </w:pPr>
      <w:r>
        <w:rPr>
          <w:rStyle w:val="span"/>
          <w:rFonts w:ascii="Roboto Condensed" w:eastAsia="Roboto Condensed" w:hAnsi="Roboto Condensed" w:cs="Roboto Condensed"/>
          <w:color w:val="000000"/>
        </w:rPr>
        <w:t xml:space="preserve">MBA - </w:t>
      </w:r>
      <w:r w:rsidR="00137234">
        <w:rPr>
          <w:rStyle w:val="span"/>
          <w:rFonts w:ascii="Roboto Condensed" w:eastAsia="Roboto Condensed" w:hAnsi="Roboto Condensed" w:cs="Roboto Condensed"/>
          <w:color w:val="000000"/>
        </w:rPr>
        <w:t>Warwick University 1987</w:t>
      </w:r>
    </w:p>
    <w:p w14:paraId="73D905F1" w14:textId="44C4D4E4" w:rsidR="0049693F" w:rsidRDefault="00137234" w:rsidP="00EC22D5">
      <w:pPr>
        <w:pStyle w:val="spanpaddedline"/>
        <w:shd w:val="clear" w:color="auto" w:fill="FFFFFF"/>
        <w:spacing w:line="320" w:lineRule="atLeast"/>
        <w:rPr>
          <w:rStyle w:val="span"/>
          <w:rFonts w:ascii="Roboto Condensed" w:eastAsia="Roboto Condensed" w:hAnsi="Roboto Condensed" w:cs="Roboto Condensed"/>
          <w:color w:val="000000"/>
        </w:rPr>
      </w:pPr>
      <w:r>
        <w:rPr>
          <w:rStyle w:val="span"/>
          <w:rFonts w:ascii="Roboto Condensed" w:eastAsia="Roboto Condensed" w:hAnsi="Roboto Condensed" w:cs="Roboto Condensed"/>
          <w:color w:val="000000"/>
        </w:rPr>
        <w:t>BA Hons (1</w:t>
      </w:r>
      <w:r w:rsidRPr="00137234">
        <w:rPr>
          <w:rStyle w:val="span"/>
          <w:rFonts w:ascii="Roboto Condensed" w:eastAsia="Roboto Condensed" w:hAnsi="Roboto Condensed" w:cs="Roboto Condensed"/>
          <w:color w:val="000000"/>
          <w:vertAlign w:val="superscript"/>
        </w:rPr>
        <w:t>st</w:t>
      </w:r>
      <w:r>
        <w:rPr>
          <w:rStyle w:val="span"/>
          <w:rFonts w:ascii="Roboto Condensed" w:eastAsia="Roboto Condensed" w:hAnsi="Roboto Condensed" w:cs="Roboto Condensed"/>
          <w:color w:val="000000"/>
        </w:rPr>
        <w:t xml:space="preserve"> Class)</w:t>
      </w:r>
      <w:r w:rsidR="000A7FAA">
        <w:rPr>
          <w:rStyle w:val="span"/>
          <w:rFonts w:ascii="Roboto Condensed" w:eastAsia="Roboto Condensed" w:hAnsi="Roboto Condensed" w:cs="Roboto Condensed"/>
          <w:color w:val="000000"/>
        </w:rPr>
        <w:t xml:space="preserve">- Business </w:t>
      </w:r>
      <w:r>
        <w:rPr>
          <w:rStyle w:val="span"/>
          <w:rFonts w:ascii="Roboto Condensed" w:eastAsia="Roboto Condensed" w:hAnsi="Roboto Condensed" w:cs="Roboto Condensed"/>
          <w:color w:val="000000"/>
        </w:rPr>
        <w:t xml:space="preserve">Studies </w:t>
      </w:r>
      <w:r w:rsidRPr="00137234">
        <w:rPr>
          <w:rStyle w:val="span"/>
          <w:rFonts w:ascii="Roboto Condensed" w:eastAsia="Roboto Condensed" w:hAnsi="Roboto Condensed" w:cs="Roboto Condensed"/>
          <w:color w:val="000000"/>
        </w:rPr>
        <w:t>University</w:t>
      </w:r>
      <w:r>
        <w:rPr>
          <w:rStyle w:val="span"/>
          <w:rFonts w:ascii="Roboto Condensed" w:eastAsia="Roboto Condensed" w:hAnsi="Roboto Condensed" w:cs="Roboto Condensed"/>
          <w:color w:val="000000"/>
        </w:rPr>
        <w:t xml:space="preserve"> of South</w:t>
      </w:r>
      <w:r w:rsidR="00EC22D5">
        <w:rPr>
          <w:rStyle w:val="span"/>
          <w:rFonts w:ascii="Roboto Condensed" w:eastAsia="Roboto Condensed" w:hAnsi="Roboto Condensed" w:cs="Roboto Condensed"/>
          <w:color w:val="000000"/>
        </w:rPr>
        <w:t xml:space="preserve"> Wales</w:t>
      </w:r>
      <w:r>
        <w:rPr>
          <w:rStyle w:val="span"/>
          <w:rFonts w:ascii="Roboto Condensed" w:eastAsia="Roboto Condensed" w:hAnsi="Roboto Condensed" w:cs="Roboto Condensed"/>
          <w:color w:val="000000"/>
        </w:rPr>
        <w:t xml:space="preserve"> 1986</w:t>
      </w:r>
    </w:p>
    <w:sectPr w:rsidR="0049693F">
      <w:pgSz w:w="11906" w:h="16838"/>
      <w:pgMar w:top="740" w:right="1240" w:bottom="74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0644E067-15FC-4D79-ADDD-C255666E5B02}"/>
    <w:embedItalic r:id="rId2" w:fontKey="{477DCE01-C3F8-4FFE-BA69-03F644A5703E}"/>
  </w:font>
  <w:font w:name="Roboto Condensed">
    <w:altName w:val="Calibri"/>
    <w:charset w:val="00"/>
    <w:family w:val="auto"/>
    <w:pitch w:val="default"/>
    <w:sig w:usb0="00000000" w:usb1="00000000" w:usb2="00000000" w:usb3="00000000" w:csb0="00000001"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embedRegular r:id="rId3" w:fontKey="{32016147-60AB-4463-946B-D82DE4E0F729}"/>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918624E">
      <w:start w:val="1"/>
      <w:numFmt w:val="bullet"/>
      <w:lvlText w:val=""/>
      <w:lvlJc w:val="left"/>
      <w:pPr>
        <w:ind w:left="720" w:hanging="360"/>
      </w:pPr>
      <w:rPr>
        <w:rFonts w:ascii="Symbol" w:hAnsi="Symbol"/>
      </w:rPr>
    </w:lvl>
    <w:lvl w:ilvl="1" w:tplc="A03EE776">
      <w:start w:val="1"/>
      <w:numFmt w:val="bullet"/>
      <w:lvlText w:val="o"/>
      <w:lvlJc w:val="left"/>
      <w:pPr>
        <w:tabs>
          <w:tab w:val="num" w:pos="1440"/>
        </w:tabs>
        <w:ind w:left="1440" w:hanging="360"/>
      </w:pPr>
      <w:rPr>
        <w:rFonts w:ascii="Courier New" w:hAnsi="Courier New"/>
      </w:rPr>
    </w:lvl>
    <w:lvl w:ilvl="2" w:tplc="1C1A6832">
      <w:start w:val="1"/>
      <w:numFmt w:val="bullet"/>
      <w:lvlText w:val=""/>
      <w:lvlJc w:val="left"/>
      <w:pPr>
        <w:tabs>
          <w:tab w:val="num" w:pos="2160"/>
        </w:tabs>
        <w:ind w:left="2160" w:hanging="360"/>
      </w:pPr>
      <w:rPr>
        <w:rFonts w:ascii="Wingdings" w:hAnsi="Wingdings"/>
      </w:rPr>
    </w:lvl>
    <w:lvl w:ilvl="3" w:tplc="E0523A3A">
      <w:start w:val="1"/>
      <w:numFmt w:val="bullet"/>
      <w:lvlText w:val=""/>
      <w:lvlJc w:val="left"/>
      <w:pPr>
        <w:tabs>
          <w:tab w:val="num" w:pos="2880"/>
        </w:tabs>
        <w:ind w:left="2880" w:hanging="360"/>
      </w:pPr>
      <w:rPr>
        <w:rFonts w:ascii="Symbol" w:hAnsi="Symbol"/>
      </w:rPr>
    </w:lvl>
    <w:lvl w:ilvl="4" w:tplc="5024CF74">
      <w:start w:val="1"/>
      <w:numFmt w:val="bullet"/>
      <w:lvlText w:val="o"/>
      <w:lvlJc w:val="left"/>
      <w:pPr>
        <w:tabs>
          <w:tab w:val="num" w:pos="3600"/>
        </w:tabs>
        <w:ind w:left="3600" w:hanging="360"/>
      </w:pPr>
      <w:rPr>
        <w:rFonts w:ascii="Courier New" w:hAnsi="Courier New"/>
      </w:rPr>
    </w:lvl>
    <w:lvl w:ilvl="5" w:tplc="194263BE">
      <w:start w:val="1"/>
      <w:numFmt w:val="bullet"/>
      <w:lvlText w:val=""/>
      <w:lvlJc w:val="left"/>
      <w:pPr>
        <w:tabs>
          <w:tab w:val="num" w:pos="4320"/>
        </w:tabs>
        <w:ind w:left="4320" w:hanging="360"/>
      </w:pPr>
      <w:rPr>
        <w:rFonts w:ascii="Wingdings" w:hAnsi="Wingdings"/>
      </w:rPr>
    </w:lvl>
    <w:lvl w:ilvl="6" w:tplc="10ACFEF2">
      <w:start w:val="1"/>
      <w:numFmt w:val="bullet"/>
      <w:lvlText w:val=""/>
      <w:lvlJc w:val="left"/>
      <w:pPr>
        <w:tabs>
          <w:tab w:val="num" w:pos="5040"/>
        </w:tabs>
        <w:ind w:left="5040" w:hanging="360"/>
      </w:pPr>
      <w:rPr>
        <w:rFonts w:ascii="Symbol" w:hAnsi="Symbol"/>
      </w:rPr>
    </w:lvl>
    <w:lvl w:ilvl="7" w:tplc="4E6276BA">
      <w:start w:val="1"/>
      <w:numFmt w:val="bullet"/>
      <w:lvlText w:val="o"/>
      <w:lvlJc w:val="left"/>
      <w:pPr>
        <w:tabs>
          <w:tab w:val="num" w:pos="5760"/>
        </w:tabs>
        <w:ind w:left="5760" w:hanging="360"/>
      </w:pPr>
      <w:rPr>
        <w:rFonts w:ascii="Courier New" w:hAnsi="Courier New"/>
      </w:rPr>
    </w:lvl>
    <w:lvl w:ilvl="8" w:tplc="2B1E64F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6D82AA6">
      <w:start w:val="1"/>
      <w:numFmt w:val="bullet"/>
      <w:lvlText w:val=""/>
      <w:lvlJc w:val="left"/>
      <w:pPr>
        <w:ind w:left="720" w:hanging="360"/>
      </w:pPr>
      <w:rPr>
        <w:rFonts w:ascii="Symbol" w:hAnsi="Symbol"/>
      </w:rPr>
    </w:lvl>
    <w:lvl w:ilvl="1" w:tplc="B164E69A">
      <w:start w:val="1"/>
      <w:numFmt w:val="bullet"/>
      <w:lvlText w:val="o"/>
      <w:lvlJc w:val="left"/>
      <w:pPr>
        <w:tabs>
          <w:tab w:val="num" w:pos="1440"/>
        </w:tabs>
        <w:ind w:left="1440" w:hanging="360"/>
      </w:pPr>
      <w:rPr>
        <w:rFonts w:ascii="Courier New" w:hAnsi="Courier New"/>
      </w:rPr>
    </w:lvl>
    <w:lvl w:ilvl="2" w:tplc="47B08608">
      <w:start w:val="1"/>
      <w:numFmt w:val="bullet"/>
      <w:lvlText w:val=""/>
      <w:lvlJc w:val="left"/>
      <w:pPr>
        <w:tabs>
          <w:tab w:val="num" w:pos="2160"/>
        </w:tabs>
        <w:ind w:left="2160" w:hanging="360"/>
      </w:pPr>
      <w:rPr>
        <w:rFonts w:ascii="Wingdings" w:hAnsi="Wingdings"/>
      </w:rPr>
    </w:lvl>
    <w:lvl w:ilvl="3" w:tplc="7B5629A0">
      <w:start w:val="1"/>
      <w:numFmt w:val="bullet"/>
      <w:lvlText w:val=""/>
      <w:lvlJc w:val="left"/>
      <w:pPr>
        <w:tabs>
          <w:tab w:val="num" w:pos="2880"/>
        </w:tabs>
        <w:ind w:left="2880" w:hanging="360"/>
      </w:pPr>
      <w:rPr>
        <w:rFonts w:ascii="Symbol" w:hAnsi="Symbol"/>
      </w:rPr>
    </w:lvl>
    <w:lvl w:ilvl="4" w:tplc="2D986746">
      <w:start w:val="1"/>
      <w:numFmt w:val="bullet"/>
      <w:lvlText w:val="o"/>
      <w:lvlJc w:val="left"/>
      <w:pPr>
        <w:tabs>
          <w:tab w:val="num" w:pos="3600"/>
        </w:tabs>
        <w:ind w:left="3600" w:hanging="360"/>
      </w:pPr>
      <w:rPr>
        <w:rFonts w:ascii="Courier New" w:hAnsi="Courier New"/>
      </w:rPr>
    </w:lvl>
    <w:lvl w:ilvl="5" w:tplc="564E6D30">
      <w:start w:val="1"/>
      <w:numFmt w:val="bullet"/>
      <w:lvlText w:val=""/>
      <w:lvlJc w:val="left"/>
      <w:pPr>
        <w:tabs>
          <w:tab w:val="num" w:pos="4320"/>
        </w:tabs>
        <w:ind w:left="4320" w:hanging="360"/>
      </w:pPr>
      <w:rPr>
        <w:rFonts w:ascii="Wingdings" w:hAnsi="Wingdings"/>
      </w:rPr>
    </w:lvl>
    <w:lvl w:ilvl="6" w:tplc="37D42808">
      <w:start w:val="1"/>
      <w:numFmt w:val="bullet"/>
      <w:lvlText w:val=""/>
      <w:lvlJc w:val="left"/>
      <w:pPr>
        <w:tabs>
          <w:tab w:val="num" w:pos="5040"/>
        </w:tabs>
        <w:ind w:left="5040" w:hanging="360"/>
      </w:pPr>
      <w:rPr>
        <w:rFonts w:ascii="Symbol" w:hAnsi="Symbol"/>
      </w:rPr>
    </w:lvl>
    <w:lvl w:ilvl="7" w:tplc="3D6CDBCC">
      <w:start w:val="1"/>
      <w:numFmt w:val="bullet"/>
      <w:lvlText w:val="o"/>
      <w:lvlJc w:val="left"/>
      <w:pPr>
        <w:tabs>
          <w:tab w:val="num" w:pos="5760"/>
        </w:tabs>
        <w:ind w:left="5760" w:hanging="360"/>
      </w:pPr>
      <w:rPr>
        <w:rFonts w:ascii="Courier New" w:hAnsi="Courier New"/>
      </w:rPr>
    </w:lvl>
    <w:lvl w:ilvl="8" w:tplc="A69E716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3021410">
      <w:start w:val="1"/>
      <w:numFmt w:val="bullet"/>
      <w:lvlText w:val=""/>
      <w:lvlJc w:val="left"/>
      <w:pPr>
        <w:ind w:left="720" w:hanging="360"/>
      </w:pPr>
      <w:rPr>
        <w:rFonts w:ascii="Symbol" w:hAnsi="Symbol"/>
      </w:rPr>
    </w:lvl>
    <w:lvl w:ilvl="1" w:tplc="0C6A8716">
      <w:start w:val="1"/>
      <w:numFmt w:val="bullet"/>
      <w:lvlText w:val="o"/>
      <w:lvlJc w:val="left"/>
      <w:pPr>
        <w:tabs>
          <w:tab w:val="num" w:pos="1440"/>
        </w:tabs>
        <w:ind w:left="1440" w:hanging="360"/>
      </w:pPr>
      <w:rPr>
        <w:rFonts w:ascii="Courier New" w:hAnsi="Courier New"/>
      </w:rPr>
    </w:lvl>
    <w:lvl w:ilvl="2" w:tplc="D444E9FA">
      <w:start w:val="1"/>
      <w:numFmt w:val="bullet"/>
      <w:lvlText w:val=""/>
      <w:lvlJc w:val="left"/>
      <w:pPr>
        <w:tabs>
          <w:tab w:val="num" w:pos="2160"/>
        </w:tabs>
        <w:ind w:left="2160" w:hanging="360"/>
      </w:pPr>
      <w:rPr>
        <w:rFonts w:ascii="Wingdings" w:hAnsi="Wingdings"/>
      </w:rPr>
    </w:lvl>
    <w:lvl w:ilvl="3" w:tplc="D3284194">
      <w:start w:val="1"/>
      <w:numFmt w:val="bullet"/>
      <w:lvlText w:val=""/>
      <w:lvlJc w:val="left"/>
      <w:pPr>
        <w:tabs>
          <w:tab w:val="num" w:pos="2880"/>
        </w:tabs>
        <w:ind w:left="2880" w:hanging="360"/>
      </w:pPr>
      <w:rPr>
        <w:rFonts w:ascii="Symbol" w:hAnsi="Symbol"/>
      </w:rPr>
    </w:lvl>
    <w:lvl w:ilvl="4" w:tplc="1FF67530">
      <w:start w:val="1"/>
      <w:numFmt w:val="bullet"/>
      <w:lvlText w:val="o"/>
      <w:lvlJc w:val="left"/>
      <w:pPr>
        <w:tabs>
          <w:tab w:val="num" w:pos="3600"/>
        </w:tabs>
        <w:ind w:left="3600" w:hanging="360"/>
      </w:pPr>
      <w:rPr>
        <w:rFonts w:ascii="Courier New" w:hAnsi="Courier New"/>
      </w:rPr>
    </w:lvl>
    <w:lvl w:ilvl="5" w:tplc="3BCEC726">
      <w:start w:val="1"/>
      <w:numFmt w:val="bullet"/>
      <w:lvlText w:val=""/>
      <w:lvlJc w:val="left"/>
      <w:pPr>
        <w:tabs>
          <w:tab w:val="num" w:pos="4320"/>
        </w:tabs>
        <w:ind w:left="4320" w:hanging="360"/>
      </w:pPr>
      <w:rPr>
        <w:rFonts w:ascii="Wingdings" w:hAnsi="Wingdings"/>
      </w:rPr>
    </w:lvl>
    <w:lvl w:ilvl="6" w:tplc="71A420A0">
      <w:start w:val="1"/>
      <w:numFmt w:val="bullet"/>
      <w:lvlText w:val=""/>
      <w:lvlJc w:val="left"/>
      <w:pPr>
        <w:tabs>
          <w:tab w:val="num" w:pos="5040"/>
        </w:tabs>
        <w:ind w:left="5040" w:hanging="360"/>
      </w:pPr>
      <w:rPr>
        <w:rFonts w:ascii="Symbol" w:hAnsi="Symbol"/>
      </w:rPr>
    </w:lvl>
    <w:lvl w:ilvl="7" w:tplc="E9B0C0DA">
      <w:start w:val="1"/>
      <w:numFmt w:val="bullet"/>
      <w:lvlText w:val="o"/>
      <w:lvlJc w:val="left"/>
      <w:pPr>
        <w:tabs>
          <w:tab w:val="num" w:pos="5760"/>
        </w:tabs>
        <w:ind w:left="5760" w:hanging="360"/>
      </w:pPr>
      <w:rPr>
        <w:rFonts w:ascii="Courier New" w:hAnsi="Courier New"/>
      </w:rPr>
    </w:lvl>
    <w:lvl w:ilvl="8" w:tplc="1138DA7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F0661F42">
      <w:start w:val="1"/>
      <w:numFmt w:val="bullet"/>
      <w:lvlText w:val=""/>
      <w:lvlJc w:val="left"/>
      <w:pPr>
        <w:ind w:left="720" w:hanging="360"/>
      </w:pPr>
      <w:rPr>
        <w:rFonts w:ascii="Symbol" w:hAnsi="Symbol"/>
      </w:rPr>
    </w:lvl>
    <w:lvl w:ilvl="1" w:tplc="8D0C7340">
      <w:start w:val="1"/>
      <w:numFmt w:val="bullet"/>
      <w:lvlText w:val="o"/>
      <w:lvlJc w:val="left"/>
      <w:pPr>
        <w:tabs>
          <w:tab w:val="num" w:pos="1440"/>
        </w:tabs>
        <w:ind w:left="1440" w:hanging="360"/>
      </w:pPr>
      <w:rPr>
        <w:rFonts w:ascii="Courier New" w:hAnsi="Courier New"/>
      </w:rPr>
    </w:lvl>
    <w:lvl w:ilvl="2" w:tplc="CD9ED88C">
      <w:start w:val="1"/>
      <w:numFmt w:val="bullet"/>
      <w:lvlText w:val=""/>
      <w:lvlJc w:val="left"/>
      <w:pPr>
        <w:tabs>
          <w:tab w:val="num" w:pos="2160"/>
        </w:tabs>
        <w:ind w:left="2160" w:hanging="360"/>
      </w:pPr>
      <w:rPr>
        <w:rFonts w:ascii="Wingdings" w:hAnsi="Wingdings"/>
      </w:rPr>
    </w:lvl>
    <w:lvl w:ilvl="3" w:tplc="F7B6C61C">
      <w:start w:val="1"/>
      <w:numFmt w:val="bullet"/>
      <w:lvlText w:val=""/>
      <w:lvlJc w:val="left"/>
      <w:pPr>
        <w:tabs>
          <w:tab w:val="num" w:pos="2880"/>
        </w:tabs>
        <w:ind w:left="2880" w:hanging="360"/>
      </w:pPr>
      <w:rPr>
        <w:rFonts w:ascii="Symbol" w:hAnsi="Symbol"/>
      </w:rPr>
    </w:lvl>
    <w:lvl w:ilvl="4" w:tplc="98B49A76">
      <w:start w:val="1"/>
      <w:numFmt w:val="bullet"/>
      <w:lvlText w:val="o"/>
      <w:lvlJc w:val="left"/>
      <w:pPr>
        <w:tabs>
          <w:tab w:val="num" w:pos="3600"/>
        </w:tabs>
        <w:ind w:left="3600" w:hanging="360"/>
      </w:pPr>
      <w:rPr>
        <w:rFonts w:ascii="Courier New" w:hAnsi="Courier New"/>
      </w:rPr>
    </w:lvl>
    <w:lvl w:ilvl="5" w:tplc="167E5C18">
      <w:start w:val="1"/>
      <w:numFmt w:val="bullet"/>
      <w:lvlText w:val=""/>
      <w:lvlJc w:val="left"/>
      <w:pPr>
        <w:tabs>
          <w:tab w:val="num" w:pos="4320"/>
        </w:tabs>
        <w:ind w:left="4320" w:hanging="360"/>
      </w:pPr>
      <w:rPr>
        <w:rFonts w:ascii="Wingdings" w:hAnsi="Wingdings"/>
      </w:rPr>
    </w:lvl>
    <w:lvl w:ilvl="6" w:tplc="980C9246">
      <w:start w:val="1"/>
      <w:numFmt w:val="bullet"/>
      <w:lvlText w:val=""/>
      <w:lvlJc w:val="left"/>
      <w:pPr>
        <w:tabs>
          <w:tab w:val="num" w:pos="5040"/>
        </w:tabs>
        <w:ind w:left="5040" w:hanging="360"/>
      </w:pPr>
      <w:rPr>
        <w:rFonts w:ascii="Symbol" w:hAnsi="Symbol"/>
      </w:rPr>
    </w:lvl>
    <w:lvl w:ilvl="7" w:tplc="23F8506E">
      <w:start w:val="1"/>
      <w:numFmt w:val="bullet"/>
      <w:lvlText w:val="o"/>
      <w:lvlJc w:val="left"/>
      <w:pPr>
        <w:tabs>
          <w:tab w:val="num" w:pos="5760"/>
        </w:tabs>
        <w:ind w:left="5760" w:hanging="360"/>
      </w:pPr>
      <w:rPr>
        <w:rFonts w:ascii="Courier New" w:hAnsi="Courier New"/>
      </w:rPr>
    </w:lvl>
    <w:lvl w:ilvl="8" w:tplc="0154706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9AA07E50">
      <w:start w:val="1"/>
      <w:numFmt w:val="bullet"/>
      <w:lvlText w:val=""/>
      <w:lvlJc w:val="left"/>
      <w:pPr>
        <w:ind w:left="720" w:hanging="360"/>
      </w:pPr>
      <w:rPr>
        <w:rFonts w:ascii="Symbol" w:hAnsi="Symbol"/>
      </w:rPr>
    </w:lvl>
    <w:lvl w:ilvl="1" w:tplc="3A12152E">
      <w:start w:val="1"/>
      <w:numFmt w:val="bullet"/>
      <w:lvlText w:val="o"/>
      <w:lvlJc w:val="left"/>
      <w:pPr>
        <w:tabs>
          <w:tab w:val="num" w:pos="1440"/>
        </w:tabs>
        <w:ind w:left="1440" w:hanging="360"/>
      </w:pPr>
      <w:rPr>
        <w:rFonts w:ascii="Courier New" w:hAnsi="Courier New"/>
      </w:rPr>
    </w:lvl>
    <w:lvl w:ilvl="2" w:tplc="E7AA1AFE">
      <w:start w:val="1"/>
      <w:numFmt w:val="bullet"/>
      <w:lvlText w:val=""/>
      <w:lvlJc w:val="left"/>
      <w:pPr>
        <w:tabs>
          <w:tab w:val="num" w:pos="2160"/>
        </w:tabs>
        <w:ind w:left="2160" w:hanging="360"/>
      </w:pPr>
      <w:rPr>
        <w:rFonts w:ascii="Wingdings" w:hAnsi="Wingdings"/>
      </w:rPr>
    </w:lvl>
    <w:lvl w:ilvl="3" w:tplc="E5EAEE34">
      <w:start w:val="1"/>
      <w:numFmt w:val="bullet"/>
      <w:lvlText w:val=""/>
      <w:lvlJc w:val="left"/>
      <w:pPr>
        <w:tabs>
          <w:tab w:val="num" w:pos="2880"/>
        </w:tabs>
        <w:ind w:left="2880" w:hanging="360"/>
      </w:pPr>
      <w:rPr>
        <w:rFonts w:ascii="Symbol" w:hAnsi="Symbol"/>
      </w:rPr>
    </w:lvl>
    <w:lvl w:ilvl="4" w:tplc="F3FE1606">
      <w:start w:val="1"/>
      <w:numFmt w:val="bullet"/>
      <w:lvlText w:val="o"/>
      <w:lvlJc w:val="left"/>
      <w:pPr>
        <w:tabs>
          <w:tab w:val="num" w:pos="3600"/>
        </w:tabs>
        <w:ind w:left="3600" w:hanging="360"/>
      </w:pPr>
      <w:rPr>
        <w:rFonts w:ascii="Courier New" w:hAnsi="Courier New"/>
      </w:rPr>
    </w:lvl>
    <w:lvl w:ilvl="5" w:tplc="4964EAC4">
      <w:start w:val="1"/>
      <w:numFmt w:val="bullet"/>
      <w:lvlText w:val=""/>
      <w:lvlJc w:val="left"/>
      <w:pPr>
        <w:tabs>
          <w:tab w:val="num" w:pos="4320"/>
        </w:tabs>
        <w:ind w:left="4320" w:hanging="360"/>
      </w:pPr>
      <w:rPr>
        <w:rFonts w:ascii="Wingdings" w:hAnsi="Wingdings"/>
      </w:rPr>
    </w:lvl>
    <w:lvl w:ilvl="6" w:tplc="1A3261F6">
      <w:start w:val="1"/>
      <w:numFmt w:val="bullet"/>
      <w:lvlText w:val=""/>
      <w:lvlJc w:val="left"/>
      <w:pPr>
        <w:tabs>
          <w:tab w:val="num" w:pos="5040"/>
        </w:tabs>
        <w:ind w:left="5040" w:hanging="360"/>
      </w:pPr>
      <w:rPr>
        <w:rFonts w:ascii="Symbol" w:hAnsi="Symbol"/>
      </w:rPr>
    </w:lvl>
    <w:lvl w:ilvl="7" w:tplc="85C2FFE6">
      <w:start w:val="1"/>
      <w:numFmt w:val="bullet"/>
      <w:lvlText w:val="o"/>
      <w:lvlJc w:val="left"/>
      <w:pPr>
        <w:tabs>
          <w:tab w:val="num" w:pos="5760"/>
        </w:tabs>
        <w:ind w:left="5760" w:hanging="360"/>
      </w:pPr>
      <w:rPr>
        <w:rFonts w:ascii="Courier New" w:hAnsi="Courier New"/>
      </w:rPr>
    </w:lvl>
    <w:lvl w:ilvl="8" w:tplc="AA90EABE">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883E33AC">
      <w:start w:val="1"/>
      <w:numFmt w:val="bullet"/>
      <w:lvlText w:val=""/>
      <w:lvlJc w:val="left"/>
      <w:pPr>
        <w:ind w:left="720" w:hanging="360"/>
      </w:pPr>
      <w:rPr>
        <w:rFonts w:ascii="Symbol" w:hAnsi="Symbol"/>
      </w:rPr>
    </w:lvl>
    <w:lvl w:ilvl="1" w:tplc="9FF401B2">
      <w:start w:val="1"/>
      <w:numFmt w:val="bullet"/>
      <w:lvlText w:val="o"/>
      <w:lvlJc w:val="left"/>
      <w:pPr>
        <w:tabs>
          <w:tab w:val="num" w:pos="1440"/>
        </w:tabs>
        <w:ind w:left="1440" w:hanging="360"/>
      </w:pPr>
      <w:rPr>
        <w:rFonts w:ascii="Courier New" w:hAnsi="Courier New"/>
      </w:rPr>
    </w:lvl>
    <w:lvl w:ilvl="2" w:tplc="88ACC798">
      <w:start w:val="1"/>
      <w:numFmt w:val="bullet"/>
      <w:lvlText w:val=""/>
      <w:lvlJc w:val="left"/>
      <w:pPr>
        <w:tabs>
          <w:tab w:val="num" w:pos="2160"/>
        </w:tabs>
        <w:ind w:left="2160" w:hanging="360"/>
      </w:pPr>
      <w:rPr>
        <w:rFonts w:ascii="Wingdings" w:hAnsi="Wingdings"/>
      </w:rPr>
    </w:lvl>
    <w:lvl w:ilvl="3" w:tplc="A9EC3FAC">
      <w:start w:val="1"/>
      <w:numFmt w:val="bullet"/>
      <w:lvlText w:val=""/>
      <w:lvlJc w:val="left"/>
      <w:pPr>
        <w:tabs>
          <w:tab w:val="num" w:pos="2880"/>
        </w:tabs>
        <w:ind w:left="2880" w:hanging="360"/>
      </w:pPr>
      <w:rPr>
        <w:rFonts w:ascii="Symbol" w:hAnsi="Symbol"/>
      </w:rPr>
    </w:lvl>
    <w:lvl w:ilvl="4" w:tplc="1234D7AC">
      <w:start w:val="1"/>
      <w:numFmt w:val="bullet"/>
      <w:lvlText w:val="o"/>
      <w:lvlJc w:val="left"/>
      <w:pPr>
        <w:tabs>
          <w:tab w:val="num" w:pos="3600"/>
        </w:tabs>
        <w:ind w:left="3600" w:hanging="360"/>
      </w:pPr>
      <w:rPr>
        <w:rFonts w:ascii="Courier New" w:hAnsi="Courier New"/>
      </w:rPr>
    </w:lvl>
    <w:lvl w:ilvl="5" w:tplc="8412484C">
      <w:start w:val="1"/>
      <w:numFmt w:val="bullet"/>
      <w:lvlText w:val=""/>
      <w:lvlJc w:val="left"/>
      <w:pPr>
        <w:tabs>
          <w:tab w:val="num" w:pos="4320"/>
        </w:tabs>
        <w:ind w:left="4320" w:hanging="360"/>
      </w:pPr>
      <w:rPr>
        <w:rFonts w:ascii="Wingdings" w:hAnsi="Wingdings"/>
      </w:rPr>
    </w:lvl>
    <w:lvl w:ilvl="6" w:tplc="0FFEC3D6">
      <w:start w:val="1"/>
      <w:numFmt w:val="bullet"/>
      <w:lvlText w:val=""/>
      <w:lvlJc w:val="left"/>
      <w:pPr>
        <w:tabs>
          <w:tab w:val="num" w:pos="5040"/>
        </w:tabs>
        <w:ind w:left="5040" w:hanging="360"/>
      </w:pPr>
      <w:rPr>
        <w:rFonts w:ascii="Symbol" w:hAnsi="Symbol"/>
      </w:rPr>
    </w:lvl>
    <w:lvl w:ilvl="7" w:tplc="6DD045BE">
      <w:start w:val="1"/>
      <w:numFmt w:val="bullet"/>
      <w:lvlText w:val="o"/>
      <w:lvlJc w:val="left"/>
      <w:pPr>
        <w:tabs>
          <w:tab w:val="num" w:pos="5760"/>
        </w:tabs>
        <w:ind w:left="5760" w:hanging="360"/>
      </w:pPr>
      <w:rPr>
        <w:rFonts w:ascii="Courier New" w:hAnsi="Courier New"/>
      </w:rPr>
    </w:lvl>
    <w:lvl w:ilvl="8" w:tplc="E1BEBC0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B2ACFB30">
      <w:start w:val="1"/>
      <w:numFmt w:val="bullet"/>
      <w:lvlText w:val=""/>
      <w:lvlJc w:val="left"/>
      <w:pPr>
        <w:ind w:left="720" w:hanging="360"/>
      </w:pPr>
      <w:rPr>
        <w:rFonts w:ascii="Symbol" w:hAnsi="Symbol"/>
      </w:rPr>
    </w:lvl>
    <w:lvl w:ilvl="1" w:tplc="0E60E7A6">
      <w:start w:val="1"/>
      <w:numFmt w:val="bullet"/>
      <w:lvlText w:val="o"/>
      <w:lvlJc w:val="left"/>
      <w:pPr>
        <w:tabs>
          <w:tab w:val="num" w:pos="1440"/>
        </w:tabs>
        <w:ind w:left="1440" w:hanging="360"/>
      </w:pPr>
      <w:rPr>
        <w:rFonts w:ascii="Courier New" w:hAnsi="Courier New"/>
      </w:rPr>
    </w:lvl>
    <w:lvl w:ilvl="2" w:tplc="51A804E0">
      <w:start w:val="1"/>
      <w:numFmt w:val="bullet"/>
      <w:lvlText w:val=""/>
      <w:lvlJc w:val="left"/>
      <w:pPr>
        <w:tabs>
          <w:tab w:val="num" w:pos="2160"/>
        </w:tabs>
        <w:ind w:left="2160" w:hanging="360"/>
      </w:pPr>
      <w:rPr>
        <w:rFonts w:ascii="Wingdings" w:hAnsi="Wingdings"/>
      </w:rPr>
    </w:lvl>
    <w:lvl w:ilvl="3" w:tplc="7ECA86D8">
      <w:start w:val="1"/>
      <w:numFmt w:val="bullet"/>
      <w:lvlText w:val=""/>
      <w:lvlJc w:val="left"/>
      <w:pPr>
        <w:tabs>
          <w:tab w:val="num" w:pos="2880"/>
        </w:tabs>
        <w:ind w:left="2880" w:hanging="360"/>
      </w:pPr>
      <w:rPr>
        <w:rFonts w:ascii="Symbol" w:hAnsi="Symbol"/>
      </w:rPr>
    </w:lvl>
    <w:lvl w:ilvl="4" w:tplc="B5C860E0">
      <w:start w:val="1"/>
      <w:numFmt w:val="bullet"/>
      <w:lvlText w:val="o"/>
      <w:lvlJc w:val="left"/>
      <w:pPr>
        <w:tabs>
          <w:tab w:val="num" w:pos="3600"/>
        </w:tabs>
        <w:ind w:left="3600" w:hanging="360"/>
      </w:pPr>
      <w:rPr>
        <w:rFonts w:ascii="Courier New" w:hAnsi="Courier New"/>
      </w:rPr>
    </w:lvl>
    <w:lvl w:ilvl="5" w:tplc="E604B560">
      <w:start w:val="1"/>
      <w:numFmt w:val="bullet"/>
      <w:lvlText w:val=""/>
      <w:lvlJc w:val="left"/>
      <w:pPr>
        <w:tabs>
          <w:tab w:val="num" w:pos="4320"/>
        </w:tabs>
        <w:ind w:left="4320" w:hanging="360"/>
      </w:pPr>
      <w:rPr>
        <w:rFonts w:ascii="Wingdings" w:hAnsi="Wingdings"/>
      </w:rPr>
    </w:lvl>
    <w:lvl w:ilvl="6" w:tplc="96F22DF2">
      <w:start w:val="1"/>
      <w:numFmt w:val="bullet"/>
      <w:lvlText w:val=""/>
      <w:lvlJc w:val="left"/>
      <w:pPr>
        <w:tabs>
          <w:tab w:val="num" w:pos="5040"/>
        </w:tabs>
        <w:ind w:left="5040" w:hanging="360"/>
      </w:pPr>
      <w:rPr>
        <w:rFonts w:ascii="Symbol" w:hAnsi="Symbol"/>
      </w:rPr>
    </w:lvl>
    <w:lvl w:ilvl="7" w:tplc="E4D20BD6">
      <w:start w:val="1"/>
      <w:numFmt w:val="bullet"/>
      <w:lvlText w:val="o"/>
      <w:lvlJc w:val="left"/>
      <w:pPr>
        <w:tabs>
          <w:tab w:val="num" w:pos="5760"/>
        </w:tabs>
        <w:ind w:left="5760" w:hanging="360"/>
      </w:pPr>
      <w:rPr>
        <w:rFonts w:ascii="Courier New" w:hAnsi="Courier New"/>
      </w:rPr>
    </w:lvl>
    <w:lvl w:ilvl="8" w:tplc="584E1106">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7F882794">
      <w:start w:val="1"/>
      <w:numFmt w:val="bullet"/>
      <w:lvlText w:val=""/>
      <w:lvlJc w:val="left"/>
      <w:pPr>
        <w:ind w:left="720" w:hanging="360"/>
      </w:pPr>
      <w:rPr>
        <w:rFonts w:ascii="Symbol" w:hAnsi="Symbol"/>
      </w:rPr>
    </w:lvl>
    <w:lvl w:ilvl="1" w:tplc="C592EC26">
      <w:start w:val="1"/>
      <w:numFmt w:val="bullet"/>
      <w:lvlText w:val="o"/>
      <w:lvlJc w:val="left"/>
      <w:pPr>
        <w:tabs>
          <w:tab w:val="num" w:pos="1440"/>
        </w:tabs>
        <w:ind w:left="1440" w:hanging="360"/>
      </w:pPr>
      <w:rPr>
        <w:rFonts w:ascii="Courier New" w:hAnsi="Courier New"/>
      </w:rPr>
    </w:lvl>
    <w:lvl w:ilvl="2" w:tplc="36B88552">
      <w:start w:val="1"/>
      <w:numFmt w:val="bullet"/>
      <w:lvlText w:val=""/>
      <w:lvlJc w:val="left"/>
      <w:pPr>
        <w:tabs>
          <w:tab w:val="num" w:pos="2160"/>
        </w:tabs>
        <w:ind w:left="2160" w:hanging="360"/>
      </w:pPr>
      <w:rPr>
        <w:rFonts w:ascii="Wingdings" w:hAnsi="Wingdings"/>
      </w:rPr>
    </w:lvl>
    <w:lvl w:ilvl="3" w:tplc="1F962734">
      <w:start w:val="1"/>
      <w:numFmt w:val="bullet"/>
      <w:lvlText w:val=""/>
      <w:lvlJc w:val="left"/>
      <w:pPr>
        <w:tabs>
          <w:tab w:val="num" w:pos="2880"/>
        </w:tabs>
        <w:ind w:left="2880" w:hanging="360"/>
      </w:pPr>
      <w:rPr>
        <w:rFonts w:ascii="Symbol" w:hAnsi="Symbol"/>
      </w:rPr>
    </w:lvl>
    <w:lvl w:ilvl="4" w:tplc="5C047D54">
      <w:start w:val="1"/>
      <w:numFmt w:val="bullet"/>
      <w:lvlText w:val="o"/>
      <w:lvlJc w:val="left"/>
      <w:pPr>
        <w:tabs>
          <w:tab w:val="num" w:pos="3600"/>
        </w:tabs>
        <w:ind w:left="3600" w:hanging="360"/>
      </w:pPr>
      <w:rPr>
        <w:rFonts w:ascii="Courier New" w:hAnsi="Courier New"/>
      </w:rPr>
    </w:lvl>
    <w:lvl w:ilvl="5" w:tplc="9A7E6516">
      <w:start w:val="1"/>
      <w:numFmt w:val="bullet"/>
      <w:lvlText w:val=""/>
      <w:lvlJc w:val="left"/>
      <w:pPr>
        <w:tabs>
          <w:tab w:val="num" w:pos="4320"/>
        </w:tabs>
        <w:ind w:left="4320" w:hanging="360"/>
      </w:pPr>
      <w:rPr>
        <w:rFonts w:ascii="Wingdings" w:hAnsi="Wingdings"/>
      </w:rPr>
    </w:lvl>
    <w:lvl w:ilvl="6" w:tplc="8A1E4328">
      <w:start w:val="1"/>
      <w:numFmt w:val="bullet"/>
      <w:lvlText w:val=""/>
      <w:lvlJc w:val="left"/>
      <w:pPr>
        <w:tabs>
          <w:tab w:val="num" w:pos="5040"/>
        </w:tabs>
        <w:ind w:left="5040" w:hanging="360"/>
      </w:pPr>
      <w:rPr>
        <w:rFonts w:ascii="Symbol" w:hAnsi="Symbol"/>
      </w:rPr>
    </w:lvl>
    <w:lvl w:ilvl="7" w:tplc="C0CA9A72">
      <w:start w:val="1"/>
      <w:numFmt w:val="bullet"/>
      <w:lvlText w:val="o"/>
      <w:lvlJc w:val="left"/>
      <w:pPr>
        <w:tabs>
          <w:tab w:val="num" w:pos="5760"/>
        </w:tabs>
        <w:ind w:left="5760" w:hanging="360"/>
      </w:pPr>
      <w:rPr>
        <w:rFonts w:ascii="Courier New" w:hAnsi="Courier New"/>
      </w:rPr>
    </w:lvl>
    <w:lvl w:ilvl="8" w:tplc="84D2DEAA">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09125C70">
      <w:start w:val="1"/>
      <w:numFmt w:val="bullet"/>
      <w:lvlText w:val=""/>
      <w:lvlJc w:val="left"/>
      <w:pPr>
        <w:ind w:left="720" w:hanging="360"/>
      </w:pPr>
      <w:rPr>
        <w:rFonts w:ascii="Symbol" w:hAnsi="Symbol"/>
      </w:rPr>
    </w:lvl>
    <w:lvl w:ilvl="1" w:tplc="ABF6A088">
      <w:start w:val="1"/>
      <w:numFmt w:val="bullet"/>
      <w:lvlText w:val="o"/>
      <w:lvlJc w:val="left"/>
      <w:pPr>
        <w:tabs>
          <w:tab w:val="num" w:pos="1440"/>
        </w:tabs>
        <w:ind w:left="1440" w:hanging="360"/>
      </w:pPr>
      <w:rPr>
        <w:rFonts w:ascii="Courier New" w:hAnsi="Courier New"/>
      </w:rPr>
    </w:lvl>
    <w:lvl w:ilvl="2" w:tplc="2B444DAA">
      <w:start w:val="1"/>
      <w:numFmt w:val="bullet"/>
      <w:lvlText w:val=""/>
      <w:lvlJc w:val="left"/>
      <w:pPr>
        <w:tabs>
          <w:tab w:val="num" w:pos="2160"/>
        </w:tabs>
        <w:ind w:left="2160" w:hanging="360"/>
      </w:pPr>
      <w:rPr>
        <w:rFonts w:ascii="Wingdings" w:hAnsi="Wingdings"/>
      </w:rPr>
    </w:lvl>
    <w:lvl w:ilvl="3" w:tplc="0C7E80A8">
      <w:start w:val="1"/>
      <w:numFmt w:val="bullet"/>
      <w:lvlText w:val=""/>
      <w:lvlJc w:val="left"/>
      <w:pPr>
        <w:tabs>
          <w:tab w:val="num" w:pos="2880"/>
        </w:tabs>
        <w:ind w:left="2880" w:hanging="360"/>
      </w:pPr>
      <w:rPr>
        <w:rFonts w:ascii="Symbol" w:hAnsi="Symbol"/>
      </w:rPr>
    </w:lvl>
    <w:lvl w:ilvl="4" w:tplc="22F6A310">
      <w:start w:val="1"/>
      <w:numFmt w:val="bullet"/>
      <w:lvlText w:val="o"/>
      <w:lvlJc w:val="left"/>
      <w:pPr>
        <w:tabs>
          <w:tab w:val="num" w:pos="3600"/>
        </w:tabs>
        <w:ind w:left="3600" w:hanging="360"/>
      </w:pPr>
      <w:rPr>
        <w:rFonts w:ascii="Courier New" w:hAnsi="Courier New"/>
      </w:rPr>
    </w:lvl>
    <w:lvl w:ilvl="5" w:tplc="17FED972">
      <w:start w:val="1"/>
      <w:numFmt w:val="bullet"/>
      <w:lvlText w:val=""/>
      <w:lvlJc w:val="left"/>
      <w:pPr>
        <w:tabs>
          <w:tab w:val="num" w:pos="4320"/>
        </w:tabs>
        <w:ind w:left="4320" w:hanging="360"/>
      </w:pPr>
      <w:rPr>
        <w:rFonts w:ascii="Wingdings" w:hAnsi="Wingdings"/>
      </w:rPr>
    </w:lvl>
    <w:lvl w:ilvl="6" w:tplc="A4EA2162">
      <w:start w:val="1"/>
      <w:numFmt w:val="bullet"/>
      <w:lvlText w:val=""/>
      <w:lvlJc w:val="left"/>
      <w:pPr>
        <w:tabs>
          <w:tab w:val="num" w:pos="5040"/>
        </w:tabs>
        <w:ind w:left="5040" w:hanging="360"/>
      </w:pPr>
      <w:rPr>
        <w:rFonts w:ascii="Symbol" w:hAnsi="Symbol"/>
      </w:rPr>
    </w:lvl>
    <w:lvl w:ilvl="7" w:tplc="2CAE9B4A">
      <w:start w:val="1"/>
      <w:numFmt w:val="bullet"/>
      <w:lvlText w:val="o"/>
      <w:lvlJc w:val="left"/>
      <w:pPr>
        <w:tabs>
          <w:tab w:val="num" w:pos="5760"/>
        </w:tabs>
        <w:ind w:left="5760" w:hanging="360"/>
      </w:pPr>
      <w:rPr>
        <w:rFonts w:ascii="Courier New" w:hAnsi="Courier New"/>
      </w:rPr>
    </w:lvl>
    <w:lvl w:ilvl="8" w:tplc="03DC8DB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17849024">
      <w:start w:val="1"/>
      <w:numFmt w:val="bullet"/>
      <w:lvlText w:val=""/>
      <w:lvlJc w:val="left"/>
      <w:pPr>
        <w:ind w:left="720" w:hanging="360"/>
      </w:pPr>
      <w:rPr>
        <w:rFonts w:ascii="Symbol" w:hAnsi="Symbol"/>
      </w:rPr>
    </w:lvl>
    <w:lvl w:ilvl="1" w:tplc="4CEC59BA">
      <w:start w:val="1"/>
      <w:numFmt w:val="bullet"/>
      <w:lvlText w:val="o"/>
      <w:lvlJc w:val="left"/>
      <w:pPr>
        <w:tabs>
          <w:tab w:val="num" w:pos="1440"/>
        </w:tabs>
        <w:ind w:left="1440" w:hanging="360"/>
      </w:pPr>
      <w:rPr>
        <w:rFonts w:ascii="Courier New" w:hAnsi="Courier New"/>
      </w:rPr>
    </w:lvl>
    <w:lvl w:ilvl="2" w:tplc="B6DA4B08">
      <w:start w:val="1"/>
      <w:numFmt w:val="bullet"/>
      <w:lvlText w:val=""/>
      <w:lvlJc w:val="left"/>
      <w:pPr>
        <w:tabs>
          <w:tab w:val="num" w:pos="2160"/>
        </w:tabs>
        <w:ind w:left="2160" w:hanging="360"/>
      </w:pPr>
      <w:rPr>
        <w:rFonts w:ascii="Wingdings" w:hAnsi="Wingdings"/>
      </w:rPr>
    </w:lvl>
    <w:lvl w:ilvl="3" w:tplc="DFEAA4C0">
      <w:start w:val="1"/>
      <w:numFmt w:val="bullet"/>
      <w:lvlText w:val=""/>
      <w:lvlJc w:val="left"/>
      <w:pPr>
        <w:tabs>
          <w:tab w:val="num" w:pos="2880"/>
        </w:tabs>
        <w:ind w:left="2880" w:hanging="360"/>
      </w:pPr>
      <w:rPr>
        <w:rFonts w:ascii="Symbol" w:hAnsi="Symbol"/>
      </w:rPr>
    </w:lvl>
    <w:lvl w:ilvl="4" w:tplc="E45640F0">
      <w:start w:val="1"/>
      <w:numFmt w:val="bullet"/>
      <w:lvlText w:val="o"/>
      <w:lvlJc w:val="left"/>
      <w:pPr>
        <w:tabs>
          <w:tab w:val="num" w:pos="3600"/>
        </w:tabs>
        <w:ind w:left="3600" w:hanging="360"/>
      </w:pPr>
      <w:rPr>
        <w:rFonts w:ascii="Courier New" w:hAnsi="Courier New"/>
      </w:rPr>
    </w:lvl>
    <w:lvl w:ilvl="5" w:tplc="85C2E936">
      <w:start w:val="1"/>
      <w:numFmt w:val="bullet"/>
      <w:lvlText w:val=""/>
      <w:lvlJc w:val="left"/>
      <w:pPr>
        <w:tabs>
          <w:tab w:val="num" w:pos="4320"/>
        </w:tabs>
        <w:ind w:left="4320" w:hanging="360"/>
      </w:pPr>
      <w:rPr>
        <w:rFonts w:ascii="Wingdings" w:hAnsi="Wingdings"/>
      </w:rPr>
    </w:lvl>
    <w:lvl w:ilvl="6" w:tplc="3FC00034">
      <w:start w:val="1"/>
      <w:numFmt w:val="bullet"/>
      <w:lvlText w:val=""/>
      <w:lvlJc w:val="left"/>
      <w:pPr>
        <w:tabs>
          <w:tab w:val="num" w:pos="5040"/>
        </w:tabs>
        <w:ind w:left="5040" w:hanging="360"/>
      </w:pPr>
      <w:rPr>
        <w:rFonts w:ascii="Symbol" w:hAnsi="Symbol"/>
      </w:rPr>
    </w:lvl>
    <w:lvl w:ilvl="7" w:tplc="17EE8DDC">
      <w:start w:val="1"/>
      <w:numFmt w:val="bullet"/>
      <w:lvlText w:val="o"/>
      <w:lvlJc w:val="left"/>
      <w:pPr>
        <w:tabs>
          <w:tab w:val="num" w:pos="5760"/>
        </w:tabs>
        <w:ind w:left="5760" w:hanging="360"/>
      </w:pPr>
      <w:rPr>
        <w:rFonts w:ascii="Courier New" w:hAnsi="Courier New"/>
      </w:rPr>
    </w:lvl>
    <w:lvl w:ilvl="8" w:tplc="BC8005DE">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6890B2E2">
      <w:start w:val="1"/>
      <w:numFmt w:val="bullet"/>
      <w:lvlText w:val=""/>
      <w:lvlJc w:val="left"/>
      <w:pPr>
        <w:ind w:left="720" w:hanging="360"/>
      </w:pPr>
      <w:rPr>
        <w:rFonts w:ascii="Symbol" w:hAnsi="Symbol"/>
      </w:rPr>
    </w:lvl>
    <w:lvl w:ilvl="1" w:tplc="054469E0">
      <w:start w:val="1"/>
      <w:numFmt w:val="bullet"/>
      <w:lvlText w:val="o"/>
      <w:lvlJc w:val="left"/>
      <w:pPr>
        <w:tabs>
          <w:tab w:val="num" w:pos="1440"/>
        </w:tabs>
        <w:ind w:left="1440" w:hanging="360"/>
      </w:pPr>
      <w:rPr>
        <w:rFonts w:ascii="Courier New" w:hAnsi="Courier New"/>
      </w:rPr>
    </w:lvl>
    <w:lvl w:ilvl="2" w:tplc="2C622676">
      <w:start w:val="1"/>
      <w:numFmt w:val="bullet"/>
      <w:lvlText w:val=""/>
      <w:lvlJc w:val="left"/>
      <w:pPr>
        <w:tabs>
          <w:tab w:val="num" w:pos="2160"/>
        </w:tabs>
        <w:ind w:left="2160" w:hanging="360"/>
      </w:pPr>
      <w:rPr>
        <w:rFonts w:ascii="Wingdings" w:hAnsi="Wingdings"/>
      </w:rPr>
    </w:lvl>
    <w:lvl w:ilvl="3" w:tplc="C73CFF2C">
      <w:start w:val="1"/>
      <w:numFmt w:val="bullet"/>
      <w:lvlText w:val=""/>
      <w:lvlJc w:val="left"/>
      <w:pPr>
        <w:tabs>
          <w:tab w:val="num" w:pos="2880"/>
        </w:tabs>
        <w:ind w:left="2880" w:hanging="360"/>
      </w:pPr>
      <w:rPr>
        <w:rFonts w:ascii="Symbol" w:hAnsi="Symbol"/>
      </w:rPr>
    </w:lvl>
    <w:lvl w:ilvl="4" w:tplc="C70818AE">
      <w:start w:val="1"/>
      <w:numFmt w:val="bullet"/>
      <w:lvlText w:val="o"/>
      <w:lvlJc w:val="left"/>
      <w:pPr>
        <w:tabs>
          <w:tab w:val="num" w:pos="3600"/>
        </w:tabs>
        <w:ind w:left="3600" w:hanging="360"/>
      </w:pPr>
      <w:rPr>
        <w:rFonts w:ascii="Courier New" w:hAnsi="Courier New"/>
      </w:rPr>
    </w:lvl>
    <w:lvl w:ilvl="5" w:tplc="51C20C14">
      <w:start w:val="1"/>
      <w:numFmt w:val="bullet"/>
      <w:lvlText w:val=""/>
      <w:lvlJc w:val="left"/>
      <w:pPr>
        <w:tabs>
          <w:tab w:val="num" w:pos="4320"/>
        </w:tabs>
        <w:ind w:left="4320" w:hanging="360"/>
      </w:pPr>
      <w:rPr>
        <w:rFonts w:ascii="Wingdings" w:hAnsi="Wingdings"/>
      </w:rPr>
    </w:lvl>
    <w:lvl w:ilvl="6" w:tplc="A21A56AE">
      <w:start w:val="1"/>
      <w:numFmt w:val="bullet"/>
      <w:lvlText w:val=""/>
      <w:lvlJc w:val="left"/>
      <w:pPr>
        <w:tabs>
          <w:tab w:val="num" w:pos="5040"/>
        </w:tabs>
        <w:ind w:left="5040" w:hanging="360"/>
      </w:pPr>
      <w:rPr>
        <w:rFonts w:ascii="Symbol" w:hAnsi="Symbol"/>
      </w:rPr>
    </w:lvl>
    <w:lvl w:ilvl="7" w:tplc="E4F64404">
      <w:start w:val="1"/>
      <w:numFmt w:val="bullet"/>
      <w:lvlText w:val="o"/>
      <w:lvlJc w:val="left"/>
      <w:pPr>
        <w:tabs>
          <w:tab w:val="num" w:pos="5760"/>
        </w:tabs>
        <w:ind w:left="5760" w:hanging="360"/>
      </w:pPr>
      <w:rPr>
        <w:rFonts w:ascii="Courier New" w:hAnsi="Courier New"/>
      </w:rPr>
    </w:lvl>
    <w:lvl w:ilvl="8" w:tplc="B56C7AC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F3F25062">
      <w:start w:val="1"/>
      <w:numFmt w:val="bullet"/>
      <w:lvlText w:val=""/>
      <w:lvlJc w:val="left"/>
      <w:pPr>
        <w:ind w:left="720" w:hanging="360"/>
      </w:pPr>
      <w:rPr>
        <w:rFonts w:ascii="Symbol" w:hAnsi="Symbol"/>
      </w:rPr>
    </w:lvl>
    <w:lvl w:ilvl="1" w:tplc="2E1A1316">
      <w:start w:val="1"/>
      <w:numFmt w:val="bullet"/>
      <w:lvlText w:val="o"/>
      <w:lvlJc w:val="left"/>
      <w:pPr>
        <w:tabs>
          <w:tab w:val="num" w:pos="1440"/>
        </w:tabs>
        <w:ind w:left="1440" w:hanging="360"/>
      </w:pPr>
      <w:rPr>
        <w:rFonts w:ascii="Courier New" w:hAnsi="Courier New"/>
      </w:rPr>
    </w:lvl>
    <w:lvl w:ilvl="2" w:tplc="B04E2402">
      <w:start w:val="1"/>
      <w:numFmt w:val="bullet"/>
      <w:lvlText w:val=""/>
      <w:lvlJc w:val="left"/>
      <w:pPr>
        <w:tabs>
          <w:tab w:val="num" w:pos="2160"/>
        </w:tabs>
        <w:ind w:left="2160" w:hanging="360"/>
      </w:pPr>
      <w:rPr>
        <w:rFonts w:ascii="Wingdings" w:hAnsi="Wingdings"/>
      </w:rPr>
    </w:lvl>
    <w:lvl w:ilvl="3" w:tplc="DD70CD6A">
      <w:start w:val="1"/>
      <w:numFmt w:val="bullet"/>
      <w:lvlText w:val=""/>
      <w:lvlJc w:val="left"/>
      <w:pPr>
        <w:tabs>
          <w:tab w:val="num" w:pos="2880"/>
        </w:tabs>
        <w:ind w:left="2880" w:hanging="360"/>
      </w:pPr>
      <w:rPr>
        <w:rFonts w:ascii="Symbol" w:hAnsi="Symbol"/>
      </w:rPr>
    </w:lvl>
    <w:lvl w:ilvl="4" w:tplc="F6304FBA">
      <w:start w:val="1"/>
      <w:numFmt w:val="bullet"/>
      <w:lvlText w:val="o"/>
      <w:lvlJc w:val="left"/>
      <w:pPr>
        <w:tabs>
          <w:tab w:val="num" w:pos="3600"/>
        </w:tabs>
        <w:ind w:left="3600" w:hanging="360"/>
      </w:pPr>
      <w:rPr>
        <w:rFonts w:ascii="Courier New" w:hAnsi="Courier New"/>
      </w:rPr>
    </w:lvl>
    <w:lvl w:ilvl="5" w:tplc="187E1F7A">
      <w:start w:val="1"/>
      <w:numFmt w:val="bullet"/>
      <w:lvlText w:val=""/>
      <w:lvlJc w:val="left"/>
      <w:pPr>
        <w:tabs>
          <w:tab w:val="num" w:pos="4320"/>
        </w:tabs>
        <w:ind w:left="4320" w:hanging="360"/>
      </w:pPr>
      <w:rPr>
        <w:rFonts w:ascii="Wingdings" w:hAnsi="Wingdings"/>
      </w:rPr>
    </w:lvl>
    <w:lvl w:ilvl="6" w:tplc="00F284F4">
      <w:start w:val="1"/>
      <w:numFmt w:val="bullet"/>
      <w:lvlText w:val=""/>
      <w:lvlJc w:val="left"/>
      <w:pPr>
        <w:tabs>
          <w:tab w:val="num" w:pos="5040"/>
        </w:tabs>
        <w:ind w:left="5040" w:hanging="360"/>
      </w:pPr>
      <w:rPr>
        <w:rFonts w:ascii="Symbol" w:hAnsi="Symbol"/>
      </w:rPr>
    </w:lvl>
    <w:lvl w:ilvl="7" w:tplc="E4D8C094">
      <w:start w:val="1"/>
      <w:numFmt w:val="bullet"/>
      <w:lvlText w:val="o"/>
      <w:lvlJc w:val="left"/>
      <w:pPr>
        <w:tabs>
          <w:tab w:val="num" w:pos="5760"/>
        </w:tabs>
        <w:ind w:left="5760" w:hanging="360"/>
      </w:pPr>
      <w:rPr>
        <w:rFonts w:ascii="Courier New" w:hAnsi="Courier New"/>
      </w:rPr>
    </w:lvl>
    <w:lvl w:ilvl="8" w:tplc="86C220DE">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A336EE0C">
      <w:start w:val="1"/>
      <w:numFmt w:val="bullet"/>
      <w:lvlText w:val=""/>
      <w:lvlJc w:val="left"/>
      <w:pPr>
        <w:ind w:left="720" w:hanging="360"/>
      </w:pPr>
      <w:rPr>
        <w:rFonts w:ascii="Symbol" w:hAnsi="Symbol"/>
      </w:rPr>
    </w:lvl>
    <w:lvl w:ilvl="1" w:tplc="08A0483E">
      <w:start w:val="1"/>
      <w:numFmt w:val="bullet"/>
      <w:lvlText w:val="o"/>
      <w:lvlJc w:val="left"/>
      <w:pPr>
        <w:tabs>
          <w:tab w:val="num" w:pos="1440"/>
        </w:tabs>
        <w:ind w:left="1440" w:hanging="360"/>
      </w:pPr>
      <w:rPr>
        <w:rFonts w:ascii="Courier New" w:hAnsi="Courier New"/>
      </w:rPr>
    </w:lvl>
    <w:lvl w:ilvl="2" w:tplc="F4AC21D8">
      <w:start w:val="1"/>
      <w:numFmt w:val="bullet"/>
      <w:lvlText w:val=""/>
      <w:lvlJc w:val="left"/>
      <w:pPr>
        <w:tabs>
          <w:tab w:val="num" w:pos="2160"/>
        </w:tabs>
        <w:ind w:left="2160" w:hanging="360"/>
      </w:pPr>
      <w:rPr>
        <w:rFonts w:ascii="Wingdings" w:hAnsi="Wingdings"/>
      </w:rPr>
    </w:lvl>
    <w:lvl w:ilvl="3" w:tplc="A41C50EE">
      <w:start w:val="1"/>
      <w:numFmt w:val="bullet"/>
      <w:lvlText w:val=""/>
      <w:lvlJc w:val="left"/>
      <w:pPr>
        <w:tabs>
          <w:tab w:val="num" w:pos="2880"/>
        </w:tabs>
        <w:ind w:left="2880" w:hanging="360"/>
      </w:pPr>
      <w:rPr>
        <w:rFonts w:ascii="Symbol" w:hAnsi="Symbol"/>
      </w:rPr>
    </w:lvl>
    <w:lvl w:ilvl="4" w:tplc="37424F8E">
      <w:start w:val="1"/>
      <w:numFmt w:val="bullet"/>
      <w:lvlText w:val="o"/>
      <w:lvlJc w:val="left"/>
      <w:pPr>
        <w:tabs>
          <w:tab w:val="num" w:pos="3600"/>
        </w:tabs>
        <w:ind w:left="3600" w:hanging="360"/>
      </w:pPr>
      <w:rPr>
        <w:rFonts w:ascii="Courier New" w:hAnsi="Courier New"/>
      </w:rPr>
    </w:lvl>
    <w:lvl w:ilvl="5" w:tplc="584013D2">
      <w:start w:val="1"/>
      <w:numFmt w:val="bullet"/>
      <w:lvlText w:val=""/>
      <w:lvlJc w:val="left"/>
      <w:pPr>
        <w:tabs>
          <w:tab w:val="num" w:pos="4320"/>
        </w:tabs>
        <w:ind w:left="4320" w:hanging="360"/>
      </w:pPr>
      <w:rPr>
        <w:rFonts w:ascii="Wingdings" w:hAnsi="Wingdings"/>
      </w:rPr>
    </w:lvl>
    <w:lvl w:ilvl="6" w:tplc="DAFEDA30">
      <w:start w:val="1"/>
      <w:numFmt w:val="bullet"/>
      <w:lvlText w:val=""/>
      <w:lvlJc w:val="left"/>
      <w:pPr>
        <w:tabs>
          <w:tab w:val="num" w:pos="5040"/>
        </w:tabs>
        <w:ind w:left="5040" w:hanging="360"/>
      </w:pPr>
      <w:rPr>
        <w:rFonts w:ascii="Symbol" w:hAnsi="Symbol"/>
      </w:rPr>
    </w:lvl>
    <w:lvl w:ilvl="7" w:tplc="215660E2">
      <w:start w:val="1"/>
      <w:numFmt w:val="bullet"/>
      <w:lvlText w:val="o"/>
      <w:lvlJc w:val="left"/>
      <w:pPr>
        <w:tabs>
          <w:tab w:val="num" w:pos="5760"/>
        </w:tabs>
        <w:ind w:left="5760" w:hanging="360"/>
      </w:pPr>
      <w:rPr>
        <w:rFonts w:ascii="Courier New" w:hAnsi="Courier New"/>
      </w:rPr>
    </w:lvl>
    <w:lvl w:ilvl="8" w:tplc="28D0F99E">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ECA40FFE">
      <w:start w:val="1"/>
      <w:numFmt w:val="bullet"/>
      <w:lvlText w:val=""/>
      <w:lvlJc w:val="left"/>
      <w:pPr>
        <w:ind w:left="720" w:hanging="360"/>
      </w:pPr>
      <w:rPr>
        <w:rFonts w:ascii="Symbol" w:hAnsi="Symbol"/>
      </w:rPr>
    </w:lvl>
    <w:lvl w:ilvl="1" w:tplc="E17A96B4">
      <w:start w:val="1"/>
      <w:numFmt w:val="bullet"/>
      <w:lvlText w:val="o"/>
      <w:lvlJc w:val="left"/>
      <w:pPr>
        <w:tabs>
          <w:tab w:val="num" w:pos="1440"/>
        </w:tabs>
        <w:ind w:left="1440" w:hanging="360"/>
      </w:pPr>
      <w:rPr>
        <w:rFonts w:ascii="Courier New" w:hAnsi="Courier New"/>
      </w:rPr>
    </w:lvl>
    <w:lvl w:ilvl="2" w:tplc="FC2608B6">
      <w:start w:val="1"/>
      <w:numFmt w:val="bullet"/>
      <w:lvlText w:val=""/>
      <w:lvlJc w:val="left"/>
      <w:pPr>
        <w:tabs>
          <w:tab w:val="num" w:pos="2160"/>
        </w:tabs>
        <w:ind w:left="2160" w:hanging="360"/>
      </w:pPr>
      <w:rPr>
        <w:rFonts w:ascii="Wingdings" w:hAnsi="Wingdings"/>
      </w:rPr>
    </w:lvl>
    <w:lvl w:ilvl="3" w:tplc="865275E2">
      <w:start w:val="1"/>
      <w:numFmt w:val="bullet"/>
      <w:lvlText w:val=""/>
      <w:lvlJc w:val="left"/>
      <w:pPr>
        <w:tabs>
          <w:tab w:val="num" w:pos="2880"/>
        </w:tabs>
        <w:ind w:left="2880" w:hanging="360"/>
      </w:pPr>
      <w:rPr>
        <w:rFonts w:ascii="Symbol" w:hAnsi="Symbol"/>
      </w:rPr>
    </w:lvl>
    <w:lvl w:ilvl="4" w:tplc="E3BC46AA">
      <w:start w:val="1"/>
      <w:numFmt w:val="bullet"/>
      <w:lvlText w:val="o"/>
      <w:lvlJc w:val="left"/>
      <w:pPr>
        <w:tabs>
          <w:tab w:val="num" w:pos="3600"/>
        </w:tabs>
        <w:ind w:left="3600" w:hanging="360"/>
      </w:pPr>
      <w:rPr>
        <w:rFonts w:ascii="Courier New" w:hAnsi="Courier New"/>
      </w:rPr>
    </w:lvl>
    <w:lvl w:ilvl="5" w:tplc="79E8475A">
      <w:start w:val="1"/>
      <w:numFmt w:val="bullet"/>
      <w:lvlText w:val=""/>
      <w:lvlJc w:val="left"/>
      <w:pPr>
        <w:tabs>
          <w:tab w:val="num" w:pos="4320"/>
        </w:tabs>
        <w:ind w:left="4320" w:hanging="360"/>
      </w:pPr>
      <w:rPr>
        <w:rFonts w:ascii="Wingdings" w:hAnsi="Wingdings"/>
      </w:rPr>
    </w:lvl>
    <w:lvl w:ilvl="6" w:tplc="A0DCAD48">
      <w:start w:val="1"/>
      <w:numFmt w:val="bullet"/>
      <w:lvlText w:val=""/>
      <w:lvlJc w:val="left"/>
      <w:pPr>
        <w:tabs>
          <w:tab w:val="num" w:pos="5040"/>
        </w:tabs>
        <w:ind w:left="5040" w:hanging="360"/>
      </w:pPr>
      <w:rPr>
        <w:rFonts w:ascii="Symbol" w:hAnsi="Symbol"/>
      </w:rPr>
    </w:lvl>
    <w:lvl w:ilvl="7" w:tplc="48B8377E">
      <w:start w:val="1"/>
      <w:numFmt w:val="bullet"/>
      <w:lvlText w:val="o"/>
      <w:lvlJc w:val="left"/>
      <w:pPr>
        <w:tabs>
          <w:tab w:val="num" w:pos="5760"/>
        </w:tabs>
        <w:ind w:left="5760" w:hanging="360"/>
      </w:pPr>
      <w:rPr>
        <w:rFonts w:ascii="Courier New" w:hAnsi="Courier New"/>
      </w:rPr>
    </w:lvl>
    <w:lvl w:ilvl="8" w:tplc="261A3B72">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32BA99F0">
      <w:start w:val="1"/>
      <w:numFmt w:val="bullet"/>
      <w:lvlText w:val=""/>
      <w:lvlJc w:val="left"/>
      <w:pPr>
        <w:ind w:left="720" w:hanging="360"/>
      </w:pPr>
      <w:rPr>
        <w:rFonts w:ascii="Symbol" w:hAnsi="Symbol"/>
      </w:rPr>
    </w:lvl>
    <w:lvl w:ilvl="1" w:tplc="2228D614">
      <w:start w:val="1"/>
      <w:numFmt w:val="bullet"/>
      <w:lvlText w:val="o"/>
      <w:lvlJc w:val="left"/>
      <w:pPr>
        <w:tabs>
          <w:tab w:val="num" w:pos="1440"/>
        </w:tabs>
        <w:ind w:left="1440" w:hanging="360"/>
      </w:pPr>
      <w:rPr>
        <w:rFonts w:ascii="Courier New" w:hAnsi="Courier New"/>
      </w:rPr>
    </w:lvl>
    <w:lvl w:ilvl="2" w:tplc="453A3EB0">
      <w:start w:val="1"/>
      <w:numFmt w:val="bullet"/>
      <w:lvlText w:val=""/>
      <w:lvlJc w:val="left"/>
      <w:pPr>
        <w:tabs>
          <w:tab w:val="num" w:pos="2160"/>
        </w:tabs>
        <w:ind w:left="2160" w:hanging="360"/>
      </w:pPr>
      <w:rPr>
        <w:rFonts w:ascii="Wingdings" w:hAnsi="Wingdings"/>
      </w:rPr>
    </w:lvl>
    <w:lvl w:ilvl="3" w:tplc="46129696">
      <w:start w:val="1"/>
      <w:numFmt w:val="bullet"/>
      <w:lvlText w:val=""/>
      <w:lvlJc w:val="left"/>
      <w:pPr>
        <w:tabs>
          <w:tab w:val="num" w:pos="2880"/>
        </w:tabs>
        <w:ind w:left="2880" w:hanging="360"/>
      </w:pPr>
      <w:rPr>
        <w:rFonts w:ascii="Symbol" w:hAnsi="Symbol"/>
      </w:rPr>
    </w:lvl>
    <w:lvl w:ilvl="4" w:tplc="770CAD8E">
      <w:start w:val="1"/>
      <w:numFmt w:val="bullet"/>
      <w:lvlText w:val="o"/>
      <w:lvlJc w:val="left"/>
      <w:pPr>
        <w:tabs>
          <w:tab w:val="num" w:pos="3600"/>
        </w:tabs>
        <w:ind w:left="3600" w:hanging="360"/>
      </w:pPr>
      <w:rPr>
        <w:rFonts w:ascii="Courier New" w:hAnsi="Courier New"/>
      </w:rPr>
    </w:lvl>
    <w:lvl w:ilvl="5" w:tplc="D05299A8">
      <w:start w:val="1"/>
      <w:numFmt w:val="bullet"/>
      <w:lvlText w:val=""/>
      <w:lvlJc w:val="left"/>
      <w:pPr>
        <w:tabs>
          <w:tab w:val="num" w:pos="4320"/>
        </w:tabs>
        <w:ind w:left="4320" w:hanging="360"/>
      </w:pPr>
      <w:rPr>
        <w:rFonts w:ascii="Wingdings" w:hAnsi="Wingdings"/>
      </w:rPr>
    </w:lvl>
    <w:lvl w:ilvl="6" w:tplc="278456BC">
      <w:start w:val="1"/>
      <w:numFmt w:val="bullet"/>
      <w:lvlText w:val=""/>
      <w:lvlJc w:val="left"/>
      <w:pPr>
        <w:tabs>
          <w:tab w:val="num" w:pos="5040"/>
        </w:tabs>
        <w:ind w:left="5040" w:hanging="360"/>
      </w:pPr>
      <w:rPr>
        <w:rFonts w:ascii="Symbol" w:hAnsi="Symbol"/>
      </w:rPr>
    </w:lvl>
    <w:lvl w:ilvl="7" w:tplc="0406B4E0">
      <w:start w:val="1"/>
      <w:numFmt w:val="bullet"/>
      <w:lvlText w:val="o"/>
      <w:lvlJc w:val="left"/>
      <w:pPr>
        <w:tabs>
          <w:tab w:val="num" w:pos="5760"/>
        </w:tabs>
        <w:ind w:left="5760" w:hanging="360"/>
      </w:pPr>
      <w:rPr>
        <w:rFonts w:ascii="Courier New" w:hAnsi="Courier New"/>
      </w:rPr>
    </w:lvl>
    <w:lvl w:ilvl="8" w:tplc="A042941E">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647C52F2">
      <w:start w:val="1"/>
      <w:numFmt w:val="bullet"/>
      <w:lvlText w:val=""/>
      <w:lvlJc w:val="left"/>
      <w:pPr>
        <w:ind w:left="720" w:hanging="360"/>
      </w:pPr>
      <w:rPr>
        <w:rFonts w:ascii="Symbol" w:hAnsi="Symbol"/>
      </w:rPr>
    </w:lvl>
    <w:lvl w:ilvl="1" w:tplc="81D697C6">
      <w:start w:val="1"/>
      <w:numFmt w:val="bullet"/>
      <w:lvlText w:val="o"/>
      <w:lvlJc w:val="left"/>
      <w:pPr>
        <w:tabs>
          <w:tab w:val="num" w:pos="1440"/>
        </w:tabs>
        <w:ind w:left="1440" w:hanging="360"/>
      </w:pPr>
      <w:rPr>
        <w:rFonts w:ascii="Courier New" w:hAnsi="Courier New"/>
      </w:rPr>
    </w:lvl>
    <w:lvl w:ilvl="2" w:tplc="07F21340">
      <w:start w:val="1"/>
      <w:numFmt w:val="bullet"/>
      <w:lvlText w:val=""/>
      <w:lvlJc w:val="left"/>
      <w:pPr>
        <w:tabs>
          <w:tab w:val="num" w:pos="2160"/>
        </w:tabs>
        <w:ind w:left="2160" w:hanging="360"/>
      </w:pPr>
      <w:rPr>
        <w:rFonts w:ascii="Wingdings" w:hAnsi="Wingdings"/>
      </w:rPr>
    </w:lvl>
    <w:lvl w:ilvl="3" w:tplc="C57E22C2">
      <w:start w:val="1"/>
      <w:numFmt w:val="bullet"/>
      <w:lvlText w:val=""/>
      <w:lvlJc w:val="left"/>
      <w:pPr>
        <w:tabs>
          <w:tab w:val="num" w:pos="2880"/>
        </w:tabs>
        <w:ind w:left="2880" w:hanging="360"/>
      </w:pPr>
      <w:rPr>
        <w:rFonts w:ascii="Symbol" w:hAnsi="Symbol"/>
      </w:rPr>
    </w:lvl>
    <w:lvl w:ilvl="4" w:tplc="B89EF432">
      <w:start w:val="1"/>
      <w:numFmt w:val="bullet"/>
      <w:lvlText w:val="o"/>
      <w:lvlJc w:val="left"/>
      <w:pPr>
        <w:tabs>
          <w:tab w:val="num" w:pos="3600"/>
        </w:tabs>
        <w:ind w:left="3600" w:hanging="360"/>
      </w:pPr>
      <w:rPr>
        <w:rFonts w:ascii="Courier New" w:hAnsi="Courier New"/>
      </w:rPr>
    </w:lvl>
    <w:lvl w:ilvl="5" w:tplc="BC58206C">
      <w:start w:val="1"/>
      <w:numFmt w:val="bullet"/>
      <w:lvlText w:val=""/>
      <w:lvlJc w:val="left"/>
      <w:pPr>
        <w:tabs>
          <w:tab w:val="num" w:pos="4320"/>
        </w:tabs>
        <w:ind w:left="4320" w:hanging="360"/>
      </w:pPr>
      <w:rPr>
        <w:rFonts w:ascii="Wingdings" w:hAnsi="Wingdings"/>
      </w:rPr>
    </w:lvl>
    <w:lvl w:ilvl="6" w:tplc="48E60838">
      <w:start w:val="1"/>
      <w:numFmt w:val="bullet"/>
      <w:lvlText w:val=""/>
      <w:lvlJc w:val="left"/>
      <w:pPr>
        <w:tabs>
          <w:tab w:val="num" w:pos="5040"/>
        </w:tabs>
        <w:ind w:left="5040" w:hanging="360"/>
      </w:pPr>
      <w:rPr>
        <w:rFonts w:ascii="Symbol" w:hAnsi="Symbol"/>
      </w:rPr>
    </w:lvl>
    <w:lvl w:ilvl="7" w:tplc="CAC6AB22">
      <w:start w:val="1"/>
      <w:numFmt w:val="bullet"/>
      <w:lvlText w:val="o"/>
      <w:lvlJc w:val="left"/>
      <w:pPr>
        <w:tabs>
          <w:tab w:val="num" w:pos="5760"/>
        </w:tabs>
        <w:ind w:left="5760" w:hanging="360"/>
      </w:pPr>
      <w:rPr>
        <w:rFonts w:ascii="Courier New" w:hAnsi="Courier New"/>
      </w:rPr>
    </w:lvl>
    <w:lvl w:ilvl="8" w:tplc="EC52B2B2">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55E24EB8">
      <w:start w:val="1"/>
      <w:numFmt w:val="bullet"/>
      <w:lvlText w:val=""/>
      <w:lvlJc w:val="left"/>
      <w:pPr>
        <w:ind w:left="720" w:hanging="360"/>
      </w:pPr>
      <w:rPr>
        <w:rFonts w:ascii="Symbol" w:hAnsi="Symbol"/>
      </w:rPr>
    </w:lvl>
    <w:lvl w:ilvl="1" w:tplc="5CC20C44">
      <w:start w:val="1"/>
      <w:numFmt w:val="bullet"/>
      <w:lvlText w:val="o"/>
      <w:lvlJc w:val="left"/>
      <w:pPr>
        <w:tabs>
          <w:tab w:val="num" w:pos="1440"/>
        </w:tabs>
        <w:ind w:left="1440" w:hanging="360"/>
      </w:pPr>
      <w:rPr>
        <w:rFonts w:ascii="Courier New" w:hAnsi="Courier New"/>
      </w:rPr>
    </w:lvl>
    <w:lvl w:ilvl="2" w:tplc="C7D0FD7E">
      <w:start w:val="1"/>
      <w:numFmt w:val="bullet"/>
      <w:lvlText w:val=""/>
      <w:lvlJc w:val="left"/>
      <w:pPr>
        <w:tabs>
          <w:tab w:val="num" w:pos="2160"/>
        </w:tabs>
        <w:ind w:left="2160" w:hanging="360"/>
      </w:pPr>
      <w:rPr>
        <w:rFonts w:ascii="Wingdings" w:hAnsi="Wingdings"/>
      </w:rPr>
    </w:lvl>
    <w:lvl w:ilvl="3" w:tplc="81DEC61A">
      <w:start w:val="1"/>
      <w:numFmt w:val="bullet"/>
      <w:lvlText w:val=""/>
      <w:lvlJc w:val="left"/>
      <w:pPr>
        <w:tabs>
          <w:tab w:val="num" w:pos="2880"/>
        </w:tabs>
        <w:ind w:left="2880" w:hanging="360"/>
      </w:pPr>
      <w:rPr>
        <w:rFonts w:ascii="Symbol" w:hAnsi="Symbol"/>
      </w:rPr>
    </w:lvl>
    <w:lvl w:ilvl="4" w:tplc="674A1D44">
      <w:start w:val="1"/>
      <w:numFmt w:val="bullet"/>
      <w:lvlText w:val="o"/>
      <w:lvlJc w:val="left"/>
      <w:pPr>
        <w:tabs>
          <w:tab w:val="num" w:pos="3600"/>
        </w:tabs>
        <w:ind w:left="3600" w:hanging="360"/>
      </w:pPr>
      <w:rPr>
        <w:rFonts w:ascii="Courier New" w:hAnsi="Courier New"/>
      </w:rPr>
    </w:lvl>
    <w:lvl w:ilvl="5" w:tplc="0258515C">
      <w:start w:val="1"/>
      <w:numFmt w:val="bullet"/>
      <w:lvlText w:val=""/>
      <w:lvlJc w:val="left"/>
      <w:pPr>
        <w:tabs>
          <w:tab w:val="num" w:pos="4320"/>
        </w:tabs>
        <w:ind w:left="4320" w:hanging="360"/>
      </w:pPr>
      <w:rPr>
        <w:rFonts w:ascii="Wingdings" w:hAnsi="Wingdings"/>
      </w:rPr>
    </w:lvl>
    <w:lvl w:ilvl="6" w:tplc="99F271B6">
      <w:start w:val="1"/>
      <w:numFmt w:val="bullet"/>
      <w:lvlText w:val=""/>
      <w:lvlJc w:val="left"/>
      <w:pPr>
        <w:tabs>
          <w:tab w:val="num" w:pos="5040"/>
        </w:tabs>
        <w:ind w:left="5040" w:hanging="360"/>
      </w:pPr>
      <w:rPr>
        <w:rFonts w:ascii="Symbol" w:hAnsi="Symbol"/>
      </w:rPr>
    </w:lvl>
    <w:lvl w:ilvl="7" w:tplc="DF94C586">
      <w:start w:val="1"/>
      <w:numFmt w:val="bullet"/>
      <w:lvlText w:val="o"/>
      <w:lvlJc w:val="left"/>
      <w:pPr>
        <w:tabs>
          <w:tab w:val="num" w:pos="5760"/>
        </w:tabs>
        <w:ind w:left="5760" w:hanging="360"/>
      </w:pPr>
      <w:rPr>
        <w:rFonts w:ascii="Courier New" w:hAnsi="Courier New"/>
      </w:rPr>
    </w:lvl>
    <w:lvl w:ilvl="8" w:tplc="3852F470">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75BC3144">
      <w:start w:val="1"/>
      <w:numFmt w:val="bullet"/>
      <w:lvlText w:val=""/>
      <w:lvlJc w:val="left"/>
      <w:pPr>
        <w:ind w:left="720" w:hanging="360"/>
      </w:pPr>
      <w:rPr>
        <w:rFonts w:ascii="Symbol" w:hAnsi="Symbol"/>
      </w:rPr>
    </w:lvl>
    <w:lvl w:ilvl="1" w:tplc="46C0BBA6">
      <w:start w:val="1"/>
      <w:numFmt w:val="bullet"/>
      <w:lvlText w:val="o"/>
      <w:lvlJc w:val="left"/>
      <w:pPr>
        <w:tabs>
          <w:tab w:val="num" w:pos="1440"/>
        </w:tabs>
        <w:ind w:left="1440" w:hanging="360"/>
      </w:pPr>
      <w:rPr>
        <w:rFonts w:ascii="Courier New" w:hAnsi="Courier New"/>
      </w:rPr>
    </w:lvl>
    <w:lvl w:ilvl="2" w:tplc="6414D142">
      <w:start w:val="1"/>
      <w:numFmt w:val="bullet"/>
      <w:lvlText w:val=""/>
      <w:lvlJc w:val="left"/>
      <w:pPr>
        <w:tabs>
          <w:tab w:val="num" w:pos="2160"/>
        </w:tabs>
        <w:ind w:left="2160" w:hanging="360"/>
      </w:pPr>
      <w:rPr>
        <w:rFonts w:ascii="Wingdings" w:hAnsi="Wingdings"/>
      </w:rPr>
    </w:lvl>
    <w:lvl w:ilvl="3" w:tplc="5E1A61DE">
      <w:start w:val="1"/>
      <w:numFmt w:val="bullet"/>
      <w:lvlText w:val=""/>
      <w:lvlJc w:val="left"/>
      <w:pPr>
        <w:tabs>
          <w:tab w:val="num" w:pos="2880"/>
        </w:tabs>
        <w:ind w:left="2880" w:hanging="360"/>
      </w:pPr>
      <w:rPr>
        <w:rFonts w:ascii="Symbol" w:hAnsi="Symbol"/>
      </w:rPr>
    </w:lvl>
    <w:lvl w:ilvl="4" w:tplc="DFF09B02">
      <w:start w:val="1"/>
      <w:numFmt w:val="bullet"/>
      <w:lvlText w:val="o"/>
      <w:lvlJc w:val="left"/>
      <w:pPr>
        <w:tabs>
          <w:tab w:val="num" w:pos="3600"/>
        </w:tabs>
        <w:ind w:left="3600" w:hanging="360"/>
      </w:pPr>
      <w:rPr>
        <w:rFonts w:ascii="Courier New" w:hAnsi="Courier New"/>
      </w:rPr>
    </w:lvl>
    <w:lvl w:ilvl="5" w:tplc="1A1C1506">
      <w:start w:val="1"/>
      <w:numFmt w:val="bullet"/>
      <w:lvlText w:val=""/>
      <w:lvlJc w:val="left"/>
      <w:pPr>
        <w:tabs>
          <w:tab w:val="num" w:pos="4320"/>
        </w:tabs>
        <w:ind w:left="4320" w:hanging="360"/>
      </w:pPr>
      <w:rPr>
        <w:rFonts w:ascii="Wingdings" w:hAnsi="Wingdings"/>
      </w:rPr>
    </w:lvl>
    <w:lvl w:ilvl="6" w:tplc="DAA0B610">
      <w:start w:val="1"/>
      <w:numFmt w:val="bullet"/>
      <w:lvlText w:val=""/>
      <w:lvlJc w:val="left"/>
      <w:pPr>
        <w:tabs>
          <w:tab w:val="num" w:pos="5040"/>
        </w:tabs>
        <w:ind w:left="5040" w:hanging="360"/>
      </w:pPr>
      <w:rPr>
        <w:rFonts w:ascii="Symbol" w:hAnsi="Symbol"/>
      </w:rPr>
    </w:lvl>
    <w:lvl w:ilvl="7" w:tplc="379CB878">
      <w:start w:val="1"/>
      <w:numFmt w:val="bullet"/>
      <w:lvlText w:val="o"/>
      <w:lvlJc w:val="left"/>
      <w:pPr>
        <w:tabs>
          <w:tab w:val="num" w:pos="5760"/>
        </w:tabs>
        <w:ind w:left="5760" w:hanging="360"/>
      </w:pPr>
      <w:rPr>
        <w:rFonts w:ascii="Courier New" w:hAnsi="Courier New"/>
      </w:rPr>
    </w:lvl>
    <w:lvl w:ilvl="8" w:tplc="8C6456C4">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hybridMultilevel"/>
    <w:tmpl w:val="00000013"/>
    <w:lvl w:ilvl="0" w:tplc="54EA2662">
      <w:start w:val="1"/>
      <w:numFmt w:val="bullet"/>
      <w:lvlText w:val=""/>
      <w:lvlJc w:val="left"/>
      <w:pPr>
        <w:ind w:left="720" w:hanging="360"/>
      </w:pPr>
      <w:rPr>
        <w:rFonts w:ascii="Symbol" w:hAnsi="Symbol"/>
      </w:rPr>
    </w:lvl>
    <w:lvl w:ilvl="1" w:tplc="C0DAE578">
      <w:start w:val="1"/>
      <w:numFmt w:val="bullet"/>
      <w:lvlText w:val="o"/>
      <w:lvlJc w:val="left"/>
      <w:pPr>
        <w:tabs>
          <w:tab w:val="num" w:pos="1440"/>
        </w:tabs>
        <w:ind w:left="1440" w:hanging="360"/>
      </w:pPr>
      <w:rPr>
        <w:rFonts w:ascii="Courier New" w:hAnsi="Courier New"/>
      </w:rPr>
    </w:lvl>
    <w:lvl w:ilvl="2" w:tplc="E7568834">
      <w:start w:val="1"/>
      <w:numFmt w:val="bullet"/>
      <w:lvlText w:val=""/>
      <w:lvlJc w:val="left"/>
      <w:pPr>
        <w:tabs>
          <w:tab w:val="num" w:pos="2160"/>
        </w:tabs>
        <w:ind w:left="2160" w:hanging="360"/>
      </w:pPr>
      <w:rPr>
        <w:rFonts w:ascii="Wingdings" w:hAnsi="Wingdings"/>
      </w:rPr>
    </w:lvl>
    <w:lvl w:ilvl="3" w:tplc="B1BE65CE">
      <w:start w:val="1"/>
      <w:numFmt w:val="bullet"/>
      <w:lvlText w:val=""/>
      <w:lvlJc w:val="left"/>
      <w:pPr>
        <w:tabs>
          <w:tab w:val="num" w:pos="2880"/>
        </w:tabs>
        <w:ind w:left="2880" w:hanging="360"/>
      </w:pPr>
      <w:rPr>
        <w:rFonts w:ascii="Symbol" w:hAnsi="Symbol"/>
      </w:rPr>
    </w:lvl>
    <w:lvl w:ilvl="4" w:tplc="13F85610">
      <w:start w:val="1"/>
      <w:numFmt w:val="bullet"/>
      <w:lvlText w:val="o"/>
      <w:lvlJc w:val="left"/>
      <w:pPr>
        <w:tabs>
          <w:tab w:val="num" w:pos="3600"/>
        </w:tabs>
        <w:ind w:left="3600" w:hanging="360"/>
      </w:pPr>
      <w:rPr>
        <w:rFonts w:ascii="Courier New" w:hAnsi="Courier New"/>
      </w:rPr>
    </w:lvl>
    <w:lvl w:ilvl="5" w:tplc="297AA6D8">
      <w:start w:val="1"/>
      <w:numFmt w:val="bullet"/>
      <w:lvlText w:val=""/>
      <w:lvlJc w:val="left"/>
      <w:pPr>
        <w:tabs>
          <w:tab w:val="num" w:pos="4320"/>
        </w:tabs>
        <w:ind w:left="4320" w:hanging="360"/>
      </w:pPr>
      <w:rPr>
        <w:rFonts w:ascii="Wingdings" w:hAnsi="Wingdings"/>
      </w:rPr>
    </w:lvl>
    <w:lvl w:ilvl="6" w:tplc="470E37F0">
      <w:start w:val="1"/>
      <w:numFmt w:val="bullet"/>
      <w:lvlText w:val=""/>
      <w:lvlJc w:val="left"/>
      <w:pPr>
        <w:tabs>
          <w:tab w:val="num" w:pos="5040"/>
        </w:tabs>
        <w:ind w:left="5040" w:hanging="360"/>
      </w:pPr>
      <w:rPr>
        <w:rFonts w:ascii="Symbol" w:hAnsi="Symbol"/>
      </w:rPr>
    </w:lvl>
    <w:lvl w:ilvl="7" w:tplc="5D5C11B2">
      <w:start w:val="1"/>
      <w:numFmt w:val="bullet"/>
      <w:lvlText w:val="o"/>
      <w:lvlJc w:val="left"/>
      <w:pPr>
        <w:tabs>
          <w:tab w:val="num" w:pos="5760"/>
        </w:tabs>
        <w:ind w:left="5760" w:hanging="360"/>
      </w:pPr>
      <w:rPr>
        <w:rFonts w:ascii="Courier New" w:hAnsi="Courier New"/>
      </w:rPr>
    </w:lvl>
    <w:lvl w:ilvl="8" w:tplc="3878CEBC">
      <w:start w:val="1"/>
      <w:numFmt w:val="bullet"/>
      <w:lvlText w:val=""/>
      <w:lvlJc w:val="left"/>
      <w:pPr>
        <w:tabs>
          <w:tab w:val="num" w:pos="6480"/>
        </w:tabs>
        <w:ind w:left="6480" w:hanging="360"/>
      </w:pPr>
      <w:rPr>
        <w:rFonts w:ascii="Wingdings" w:hAnsi="Wingdings"/>
      </w:rPr>
    </w:lvl>
  </w:abstractNum>
  <w:abstractNum w:abstractNumId="19" w15:restartNumberingAfterBreak="0">
    <w:nsid w:val="00000014"/>
    <w:multiLevelType w:val="hybridMultilevel"/>
    <w:tmpl w:val="00000014"/>
    <w:lvl w:ilvl="0" w:tplc="65723DBC">
      <w:start w:val="1"/>
      <w:numFmt w:val="bullet"/>
      <w:lvlText w:val=""/>
      <w:lvlJc w:val="left"/>
      <w:pPr>
        <w:ind w:left="720" w:hanging="360"/>
      </w:pPr>
      <w:rPr>
        <w:rFonts w:ascii="Symbol" w:hAnsi="Symbol"/>
      </w:rPr>
    </w:lvl>
    <w:lvl w:ilvl="1" w:tplc="E8127728">
      <w:start w:val="1"/>
      <w:numFmt w:val="bullet"/>
      <w:lvlText w:val="o"/>
      <w:lvlJc w:val="left"/>
      <w:pPr>
        <w:tabs>
          <w:tab w:val="num" w:pos="1440"/>
        </w:tabs>
        <w:ind w:left="1440" w:hanging="360"/>
      </w:pPr>
      <w:rPr>
        <w:rFonts w:ascii="Courier New" w:hAnsi="Courier New"/>
      </w:rPr>
    </w:lvl>
    <w:lvl w:ilvl="2" w:tplc="B44C4942">
      <w:start w:val="1"/>
      <w:numFmt w:val="bullet"/>
      <w:lvlText w:val=""/>
      <w:lvlJc w:val="left"/>
      <w:pPr>
        <w:tabs>
          <w:tab w:val="num" w:pos="2160"/>
        </w:tabs>
        <w:ind w:left="2160" w:hanging="360"/>
      </w:pPr>
      <w:rPr>
        <w:rFonts w:ascii="Wingdings" w:hAnsi="Wingdings"/>
      </w:rPr>
    </w:lvl>
    <w:lvl w:ilvl="3" w:tplc="BD08806C">
      <w:start w:val="1"/>
      <w:numFmt w:val="bullet"/>
      <w:lvlText w:val=""/>
      <w:lvlJc w:val="left"/>
      <w:pPr>
        <w:tabs>
          <w:tab w:val="num" w:pos="2880"/>
        </w:tabs>
        <w:ind w:left="2880" w:hanging="360"/>
      </w:pPr>
      <w:rPr>
        <w:rFonts w:ascii="Symbol" w:hAnsi="Symbol"/>
      </w:rPr>
    </w:lvl>
    <w:lvl w:ilvl="4" w:tplc="18329A70">
      <w:start w:val="1"/>
      <w:numFmt w:val="bullet"/>
      <w:lvlText w:val="o"/>
      <w:lvlJc w:val="left"/>
      <w:pPr>
        <w:tabs>
          <w:tab w:val="num" w:pos="3600"/>
        </w:tabs>
        <w:ind w:left="3600" w:hanging="360"/>
      </w:pPr>
      <w:rPr>
        <w:rFonts w:ascii="Courier New" w:hAnsi="Courier New"/>
      </w:rPr>
    </w:lvl>
    <w:lvl w:ilvl="5" w:tplc="44C46D16">
      <w:start w:val="1"/>
      <w:numFmt w:val="bullet"/>
      <w:lvlText w:val=""/>
      <w:lvlJc w:val="left"/>
      <w:pPr>
        <w:tabs>
          <w:tab w:val="num" w:pos="4320"/>
        </w:tabs>
        <w:ind w:left="4320" w:hanging="360"/>
      </w:pPr>
      <w:rPr>
        <w:rFonts w:ascii="Wingdings" w:hAnsi="Wingdings"/>
      </w:rPr>
    </w:lvl>
    <w:lvl w:ilvl="6" w:tplc="47EA4596">
      <w:start w:val="1"/>
      <w:numFmt w:val="bullet"/>
      <w:lvlText w:val=""/>
      <w:lvlJc w:val="left"/>
      <w:pPr>
        <w:tabs>
          <w:tab w:val="num" w:pos="5040"/>
        </w:tabs>
        <w:ind w:left="5040" w:hanging="360"/>
      </w:pPr>
      <w:rPr>
        <w:rFonts w:ascii="Symbol" w:hAnsi="Symbol"/>
      </w:rPr>
    </w:lvl>
    <w:lvl w:ilvl="7" w:tplc="F4F63DA6">
      <w:start w:val="1"/>
      <w:numFmt w:val="bullet"/>
      <w:lvlText w:val="o"/>
      <w:lvlJc w:val="left"/>
      <w:pPr>
        <w:tabs>
          <w:tab w:val="num" w:pos="5760"/>
        </w:tabs>
        <w:ind w:left="5760" w:hanging="360"/>
      </w:pPr>
      <w:rPr>
        <w:rFonts w:ascii="Courier New" w:hAnsi="Courier New"/>
      </w:rPr>
    </w:lvl>
    <w:lvl w:ilvl="8" w:tplc="998E71E2">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hybridMultilevel"/>
    <w:tmpl w:val="00000015"/>
    <w:lvl w:ilvl="0" w:tplc="43649F70">
      <w:start w:val="1"/>
      <w:numFmt w:val="bullet"/>
      <w:lvlText w:val=""/>
      <w:lvlJc w:val="left"/>
      <w:pPr>
        <w:ind w:left="720" w:hanging="360"/>
      </w:pPr>
      <w:rPr>
        <w:rFonts w:ascii="Symbol" w:hAnsi="Symbol"/>
      </w:rPr>
    </w:lvl>
    <w:lvl w:ilvl="1" w:tplc="10607990">
      <w:start w:val="1"/>
      <w:numFmt w:val="bullet"/>
      <w:lvlText w:val="o"/>
      <w:lvlJc w:val="left"/>
      <w:pPr>
        <w:tabs>
          <w:tab w:val="num" w:pos="1440"/>
        </w:tabs>
        <w:ind w:left="1440" w:hanging="360"/>
      </w:pPr>
      <w:rPr>
        <w:rFonts w:ascii="Courier New" w:hAnsi="Courier New"/>
      </w:rPr>
    </w:lvl>
    <w:lvl w:ilvl="2" w:tplc="EBBC3A6E">
      <w:start w:val="1"/>
      <w:numFmt w:val="bullet"/>
      <w:lvlText w:val=""/>
      <w:lvlJc w:val="left"/>
      <w:pPr>
        <w:tabs>
          <w:tab w:val="num" w:pos="2160"/>
        </w:tabs>
        <w:ind w:left="2160" w:hanging="360"/>
      </w:pPr>
      <w:rPr>
        <w:rFonts w:ascii="Wingdings" w:hAnsi="Wingdings"/>
      </w:rPr>
    </w:lvl>
    <w:lvl w:ilvl="3" w:tplc="1FA42DF2">
      <w:start w:val="1"/>
      <w:numFmt w:val="bullet"/>
      <w:lvlText w:val=""/>
      <w:lvlJc w:val="left"/>
      <w:pPr>
        <w:tabs>
          <w:tab w:val="num" w:pos="2880"/>
        </w:tabs>
        <w:ind w:left="2880" w:hanging="360"/>
      </w:pPr>
      <w:rPr>
        <w:rFonts w:ascii="Symbol" w:hAnsi="Symbol"/>
      </w:rPr>
    </w:lvl>
    <w:lvl w:ilvl="4" w:tplc="E5FEC5D6">
      <w:start w:val="1"/>
      <w:numFmt w:val="bullet"/>
      <w:lvlText w:val="o"/>
      <w:lvlJc w:val="left"/>
      <w:pPr>
        <w:tabs>
          <w:tab w:val="num" w:pos="3600"/>
        </w:tabs>
        <w:ind w:left="3600" w:hanging="360"/>
      </w:pPr>
      <w:rPr>
        <w:rFonts w:ascii="Courier New" w:hAnsi="Courier New"/>
      </w:rPr>
    </w:lvl>
    <w:lvl w:ilvl="5" w:tplc="57D26CB6">
      <w:start w:val="1"/>
      <w:numFmt w:val="bullet"/>
      <w:lvlText w:val=""/>
      <w:lvlJc w:val="left"/>
      <w:pPr>
        <w:tabs>
          <w:tab w:val="num" w:pos="4320"/>
        </w:tabs>
        <w:ind w:left="4320" w:hanging="360"/>
      </w:pPr>
      <w:rPr>
        <w:rFonts w:ascii="Wingdings" w:hAnsi="Wingdings"/>
      </w:rPr>
    </w:lvl>
    <w:lvl w:ilvl="6" w:tplc="15887E9E">
      <w:start w:val="1"/>
      <w:numFmt w:val="bullet"/>
      <w:lvlText w:val=""/>
      <w:lvlJc w:val="left"/>
      <w:pPr>
        <w:tabs>
          <w:tab w:val="num" w:pos="5040"/>
        </w:tabs>
        <w:ind w:left="5040" w:hanging="360"/>
      </w:pPr>
      <w:rPr>
        <w:rFonts w:ascii="Symbol" w:hAnsi="Symbol"/>
      </w:rPr>
    </w:lvl>
    <w:lvl w:ilvl="7" w:tplc="CFAC7FEA">
      <w:start w:val="1"/>
      <w:numFmt w:val="bullet"/>
      <w:lvlText w:val="o"/>
      <w:lvlJc w:val="left"/>
      <w:pPr>
        <w:tabs>
          <w:tab w:val="num" w:pos="5760"/>
        </w:tabs>
        <w:ind w:left="5760" w:hanging="360"/>
      </w:pPr>
      <w:rPr>
        <w:rFonts w:ascii="Courier New" w:hAnsi="Courier New"/>
      </w:rPr>
    </w:lvl>
    <w:lvl w:ilvl="8" w:tplc="BDEEE330">
      <w:start w:val="1"/>
      <w:numFmt w:val="bullet"/>
      <w:lvlText w:val=""/>
      <w:lvlJc w:val="left"/>
      <w:pPr>
        <w:tabs>
          <w:tab w:val="num" w:pos="6480"/>
        </w:tabs>
        <w:ind w:left="6480" w:hanging="360"/>
      </w:pPr>
      <w:rPr>
        <w:rFonts w:ascii="Wingdings" w:hAnsi="Wingdings"/>
      </w:rPr>
    </w:lvl>
  </w:abstractNum>
  <w:abstractNum w:abstractNumId="21" w15:restartNumberingAfterBreak="0">
    <w:nsid w:val="02BF18A2"/>
    <w:multiLevelType w:val="hybridMultilevel"/>
    <w:tmpl w:val="F51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F4133"/>
    <w:multiLevelType w:val="hybridMultilevel"/>
    <w:tmpl w:val="27B4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5261"/>
    <w:multiLevelType w:val="hybridMultilevel"/>
    <w:tmpl w:val="4D6A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3"/>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93F"/>
    <w:rsid w:val="000A7FAA"/>
    <w:rsid w:val="000F4697"/>
    <w:rsid w:val="00137234"/>
    <w:rsid w:val="001648E9"/>
    <w:rsid w:val="002A15E7"/>
    <w:rsid w:val="003C60CB"/>
    <w:rsid w:val="0049693F"/>
    <w:rsid w:val="00515659"/>
    <w:rsid w:val="00653CEE"/>
    <w:rsid w:val="006D2B6C"/>
    <w:rsid w:val="00767226"/>
    <w:rsid w:val="00855C5F"/>
    <w:rsid w:val="008F1E78"/>
    <w:rsid w:val="00961856"/>
    <w:rsid w:val="00A21687"/>
    <w:rsid w:val="00A53D41"/>
    <w:rsid w:val="00AD53DE"/>
    <w:rsid w:val="00BB02D7"/>
    <w:rsid w:val="00C22F6D"/>
    <w:rsid w:val="00C6403D"/>
    <w:rsid w:val="00C73071"/>
    <w:rsid w:val="00D430BD"/>
    <w:rsid w:val="00D6339F"/>
    <w:rsid w:val="00E72D0E"/>
    <w:rsid w:val="00EC2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E05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paragraph" w:styleId="Heading7">
    <w:name w:val="heading 7"/>
    <w:basedOn w:val="Normal"/>
    <w:next w:val="Normal"/>
    <w:link w:val="Heading7Char"/>
    <w:uiPriority w:val="9"/>
    <w:unhideWhenUsed/>
    <w:qFormat/>
    <w:rsid w:val="00BB02D7"/>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320" w:lineRule="atLeast"/>
    </w:pPr>
    <w:rPr>
      <w:color w:val="000000"/>
      <w:shd w:val="clear" w:color="auto" w:fill="FFFFFF"/>
    </w:rPr>
  </w:style>
  <w:style w:type="paragraph" w:customStyle="1" w:styleId="divdocumentdivsection">
    <w:name w:val="div_document_div_section"/>
    <w:basedOn w:val="Normal"/>
    <w:rPr>
      <w:rFonts w:ascii="Roboto Condensed" w:eastAsia="Roboto Condensed" w:hAnsi="Roboto Condensed" w:cs="Roboto Condensed"/>
    </w:rPr>
  </w:style>
  <w:style w:type="paragraph" w:customStyle="1" w:styleId="divdocumentdivparagraph">
    <w:name w:val="div_document_div_paragraph"/>
    <w:basedOn w:val="Normal"/>
  </w:style>
  <w:style w:type="paragraph" w:customStyle="1" w:styleId="divname">
    <w:name w:val="div_name"/>
    <w:basedOn w:val="div"/>
    <w:pPr>
      <w:pBdr>
        <w:top w:val="single" w:sz="104" w:space="6" w:color="663399"/>
      </w:pBdr>
      <w:spacing w:line="760" w:lineRule="atLeast"/>
      <w:jc w:val="center"/>
    </w:pPr>
    <w:rPr>
      <w:caps/>
      <w:color w:val="424243"/>
      <w:sz w:val="60"/>
      <w:szCs w:val="60"/>
    </w:rPr>
  </w:style>
  <w:style w:type="paragraph" w:customStyle="1" w:styleId="div">
    <w:name w:val="div"/>
    <w:basedOn w:val="Normal"/>
  </w:style>
  <w:style w:type="character" w:customStyle="1" w:styleId="divnamespanfield">
    <w:name w:val="div_name_span_field"/>
    <w:basedOn w:val="DefaultParagraphFont"/>
    <w:rPr>
      <w:rFonts w:ascii="Roboto" w:eastAsia="Roboto" w:hAnsi="Roboto" w:cs="Roboto"/>
    </w:rPr>
  </w:style>
  <w:style w:type="character" w:customStyle="1" w:styleId="span">
    <w:name w:val="span"/>
    <w:basedOn w:val="DefaultParagraphFont"/>
    <w:rPr>
      <w:sz w:val="24"/>
      <w:szCs w:val="24"/>
      <w:bdr w:val="none" w:sz="0" w:space="0" w:color="auto"/>
      <w:vertAlign w:val="baseline"/>
    </w:rPr>
  </w:style>
  <w:style w:type="paragraph" w:customStyle="1" w:styleId="PARAGRAPHPRFLdivaddress">
    <w:name w:val="PARAGRAPH_PRFL_div_address"/>
    <w:basedOn w:val="Normal"/>
    <w:pPr>
      <w:spacing w:line="320" w:lineRule="atLeast"/>
    </w:pPr>
  </w:style>
  <w:style w:type="paragraph" w:customStyle="1" w:styleId="divdocumentsinglecolumn">
    <w:name w:val="div_document_singlecolumn"/>
    <w:basedOn w:val="Normal"/>
  </w:style>
  <w:style w:type="paragraph" w:customStyle="1" w:styleId="p">
    <w:name w:val="p"/>
    <w:basedOn w:val="Normal"/>
  </w:style>
  <w:style w:type="paragraph" w:customStyle="1" w:styleId="divheading">
    <w:name w:val="div_heading"/>
    <w:basedOn w:val="div"/>
    <w:rPr>
      <w:caps/>
      <w:color w:val="231F20"/>
    </w:rPr>
  </w:style>
  <w:style w:type="paragraph" w:customStyle="1" w:styleId="divdocumentdivsectiontitle">
    <w:name w:val="div_document_div_sectiontitle"/>
    <w:basedOn w:val="Normal"/>
    <w:pPr>
      <w:spacing w:line="400" w:lineRule="atLeast"/>
    </w:pPr>
    <w:rPr>
      <w:rFonts w:ascii="Roboto Condensed" w:eastAsia="Roboto Condensed" w:hAnsi="Roboto Condensed" w:cs="Roboto Condensed"/>
      <w:b/>
      <w:bCs/>
      <w:sz w:val="28"/>
      <w:szCs w:val="28"/>
    </w:rPr>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u">
    <w:name w:val="u"/>
    <w:basedOn w:val="DefaultParagraphFont"/>
    <w:rPr>
      <w:sz w:val="24"/>
      <w:szCs w:val="24"/>
      <w:bdr w:val="none" w:sz="0" w:space="0" w:color="auto"/>
      <w:vertAlign w:val="baseline"/>
    </w:rPr>
  </w:style>
  <w:style w:type="paragraph" w:customStyle="1" w:styleId="ulli">
    <w:name w:val="ul_li"/>
    <w:basedOn w:val="Normal"/>
  </w:style>
  <w:style w:type="table" w:styleId="TableGrid">
    <w:name w:val="Table Grid"/>
    <w:basedOn w:val="TableNormal"/>
    <w:uiPriority w:val="59"/>
    <w:rsid w:val="009618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02D7"/>
    <w:rPr>
      <w:sz w:val="24"/>
      <w:szCs w:val="24"/>
    </w:rPr>
  </w:style>
  <w:style w:type="character" w:customStyle="1" w:styleId="Heading7Char">
    <w:name w:val="Heading 7 Char"/>
    <w:basedOn w:val="DefaultParagraphFont"/>
    <w:link w:val="Heading7"/>
    <w:uiPriority w:val="9"/>
    <w:rsid w:val="00BB02D7"/>
    <w:rPr>
      <w:rFonts w:asciiTheme="majorHAnsi" w:eastAsiaTheme="majorEastAsia" w:hAnsiTheme="majorHAnsi" w:cstheme="majorBidi"/>
      <w:i/>
      <w:iCs/>
      <w:color w:val="1F3763" w:themeColor="accent1" w:themeShade="7F"/>
      <w:sz w:val="24"/>
      <w:szCs w:val="24"/>
    </w:rPr>
  </w:style>
  <w:style w:type="paragraph" w:styleId="ListParagraph">
    <w:name w:val="List Paragraph"/>
    <w:basedOn w:val="Normal"/>
    <w:uiPriority w:val="34"/>
    <w:qFormat/>
    <w:rsid w:val="00D430BD"/>
    <w:pPr>
      <w:ind w:left="720"/>
      <w:contextualSpacing/>
    </w:pPr>
  </w:style>
  <w:style w:type="character" w:styleId="BookTitle">
    <w:name w:val="Book Title"/>
    <w:basedOn w:val="DefaultParagraphFont"/>
    <w:uiPriority w:val="33"/>
    <w:qFormat/>
    <w:rsid w:val="00D430B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Williams</dc:creator>
  <cp:lastModifiedBy>Jenny Williams</cp:lastModifiedBy>
  <cp:revision>2</cp:revision>
  <dcterms:created xsi:type="dcterms:W3CDTF">2020-10-08T08:17:00Z</dcterms:created>
  <dcterms:modified xsi:type="dcterms:W3CDTF">2020-10-08T08:17:00Z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YFQAAB+LCAAAAAAABAAUmsV2pFAURT+IARJ0iLs7M9zd+fquHidhAe/ec/auFMZhLEITCMH+QThLCSSPcDzN/BEUghK4AEXdZAVTHp5z58bmfZIVVQL96CoEdAH9JVguOgRmuE1MGGcR7yF3JoWQdEknfE8gcQ7L1ZAgmqmLbNwwyNB7fjQ0dHRNLb3TnkjMvTqCS/FUHK2vPMHchmCq+IniIMtecVFFXwdMxfBQnifuo9pdK3yXCDti4B3rn9s</vt:lpwstr>
  </property>
  <property fmtid="{D5CDD505-2E9C-101B-9397-08002B2CF9AE}" pid="3" name="x1ye=1">
    <vt:lpwstr>wXMjD6gzeWDaFU0ZUcvbxAbinyxTPX5SkVB4X1gUQuqofzkAv4L3/sXGSQ1sJGq6N2tJ1l+iQkTei0AQWkjCPYERKMpiPfupygdPedPVbsjk/eVLnDZETIXpCxXi8aYsCU3HJasygAWI9ohgbOHfHoIRc/OlHWt1RqclRW5RNguviXy7YOzolV2M325/q/yF0ltGtRq+J6e8HOkHMKO7qX/BJVLqL3LfgsNBZZaMBi/IcIqW6vKRUmtaDlI6r47</vt:lpwstr>
  </property>
  <property fmtid="{D5CDD505-2E9C-101B-9397-08002B2CF9AE}" pid="4" name="x1ye=10">
    <vt:lpwstr>/vlZX0TV906nUglv1tiiD0N18ga3Vv9jLwFDH408fsWhZMAGgyR2zFNuT15VnbPmV1Kn3w7r5inRDj9eLCyvlnyJ6woUAnV6sPPFHqeCX723j3r5r/ArmIyt9FYIqhb27TnyLQ3BWFoJzPF1HzMfF3CxtacyBvQjAFAFabCTme0JW6aK0/ukKKIF7sCCecznxyymSvK1u6GGTwvFhJoWsmymudgcbTjt4fxCSHF4oWAfg2bLqLexNbFeV0MFHiG</vt:lpwstr>
  </property>
  <property fmtid="{D5CDD505-2E9C-101B-9397-08002B2CF9AE}" pid="5" name="x1ye=11">
    <vt:lpwstr>J0lU1F2GmojQbCawAe134VPMwQr1eKRg3Ih5sz7eadiX3UIrxPDUyZkhKzcvX8E8jX1IBC/ortBKqNcUST4YgGyXJ3bsIlfMefiDBW2lMVnSm4JsOlXHQ9oSO2aY5d2jlOyQhNhwb2PKLJmWjnNz66HJiOw4SaWN/6RJhgtQzU8Uduve4COk7XOXHdhoD8RVLUHSuIYYV/fw+59g1S+jENkg77HzRbg4LrfgZ4z0Lw8s/gLNQZhZLqu2r4KI/kg</vt:lpwstr>
  </property>
  <property fmtid="{D5CDD505-2E9C-101B-9397-08002B2CF9AE}" pid="6" name="x1ye=12">
    <vt:lpwstr>1/CeCZLRVpOnvtASJKnlzYcWWMFXF0tnTP/502r9L2SwwvWoIfLCfEVDG4tw/rh5inIjcWMtNzv17BUssfKIS2blu5SkOxElDKjtFGL9U7IiwL0VceCgLJtB5aP9lQ23eqt3UVQrXnB66NYh5GO7N7pp6zuB8pdiaO2fIAAPKJoxZyST9Um9iy/V3wrjIeqcmzYFObHOvrCdmJkmlUyqQr3X0e89a3oWAwqBaH/Qs4y/dxsF+F6OnVZ5Nn76GYU</vt:lpwstr>
  </property>
  <property fmtid="{D5CDD505-2E9C-101B-9397-08002B2CF9AE}" pid="7" name="x1ye=13">
    <vt:lpwstr>iCTRzG4NZ4gVREY0BjpfejDu7zL74bEhEbxbFnk8V3VFduJY6O20UPfJR1wkG/Rj7LsfYy+d4FXagGBG/0K9IhdrIop2vFo+aEb+538AnLPW2F82tFT8Q6ut12uKEmWMyFzK/yXRj2nPa0R42jVCtx+qJYVZPGCui8lC1xSu9IkHx5Ga8on1h0TZETYWhJWrA1o3d//o+ORAjl1tTwVTnvZW1hayyvqADBPM3eoDEkXl8LfHTo/3HmchtikDpb0</vt:lpwstr>
  </property>
  <property fmtid="{D5CDD505-2E9C-101B-9397-08002B2CF9AE}" pid="8" name="x1ye=14">
    <vt:lpwstr>EGevQKYI02B2YWenD55rSZHqXRkbHDTz6yz+B/zcE5746tFsiuCWYxyZcU1p2RCArBKeQFz59B6QgMNGXV1Az5/FAwb3l2w2UlDfv0guVbjvxBlDpQ0Of1gQTlA0Iey5Ih76bgT/6tCh2+dOgoz6coZfDbWSETAK198I8zCP4J7rWGv2LZtgPTKxd4DFHvrnEQMQyf4c9PXUs/sY2dwuK9z5YOXl0bmD/HIMA1JvKfI2Uv0uWDyWf4D7oVB56hc</vt:lpwstr>
  </property>
  <property fmtid="{D5CDD505-2E9C-101B-9397-08002B2CF9AE}" pid="9" name="x1ye=15">
    <vt:lpwstr>Fy8VRvAJtt1qgb/hCG586mCnBQw1DQ/ogEHsf3chD+asEKpaonbFEZASFyZ144lfdKV82nzwp+0IY/84OO5Lb15Xc4jB9OKXbpB3WBOeQGLY0bmuYigb6mPN3g+3FqXBAFE+KVK15f2tznuzmAbSW+n3DFgx2u0Jv5aLsuqVnD99gFyJ8GRgHsciEGXtDTK/KKiuGEo/S58VZZ3Z8sP9P39bGqz7KtFMnLPKC5XgvQAHLbuKcwhkAo/vu8Fly21</vt:lpwstr>
  </property>
  <property fmtid="{D5CDD505-2E9C-101B-9397-08002B2CF9AE}" pid="10" name="x1ye=16">
    <vt:lpwstr>UAadi96GvInD22X0Yq65cln+YHYmCNwiq7SV5ZbjvV7Gb4ylTEHw1Di6yKUUF7JLiloNaYAqfvXnEqFAw5oR9CeGjKxvYLaMBFMZRReSCQJWzI2p3eId/Oh8a6660AopjRC2tnkxidgM0tt4mO5IuVit07cE4OR6obBlN8lAKnQoxDmp17fna7zvQwvfyYERjwsGcqh75h2KeX4wKaE53YJ84HXz0OXcUXOE7+3zoQ8uNrP2jRTdPOXD5TlqOH7</vt:lpwstr>
  </property>
  <property fmtid="{D5CDD505-2E9C-101B-9397-08002B2CF9AE}" pid="11" name="x1ye=17">
    <vt:lpwstr>0YqA/E8MSEylV+gnzX1cudlFUxe3+sbNbhN+fAkp+RsNUJImPno8ll5Iu8wOx/j3Dr2kxUv1uQ4xwC9KK5MdnuD2wx8ayv7TrQCcyBFq2oetNrSGR5ua1rsLsrEY7mL+ldRbj98tlIeTT74grKzGUDEluUIClAXakvyzM6MOvzLQoxtEtCB+Q6lXx64w3gEZSIOtMt4jxOzs2kHNmpl4IiuwXPhSN+hD/MoUqIMOPBNHzWEry0cA/SVKy4AZn3X</vt:lpwstr>
  </property>
  <property fmtid="{D5CDD505-2E9C-101B-9397-08002B2CF9AE}" pid="12" name="x1ye=18">
    <vt:lpwstr>mX4DaL8T1GmJPq9thpgkBcBWYiAKSlhJm/JtkuK3FE8JZrVgGFDJiBh03Y5hd3iGfI5UmJf1zq/46K5QULWMR1g1PO6KwtzUocgWlB/XXe83yTpLYeJs7Y5c/LF1/1RUxKozye+tGhL3srVA0eNOOisJCz+XurLd1r0+5xVDvh0QPeS4y/fEa3vYH1K/Pd2mkbY23MLM6bcqP3NsMTv2WA5Mxgvqwk/39wlP15n9rUKb8sUGORdzF14xsSIfCTU</vt:lpwstr>
  </property>
  <property fmtid="{D5CDD505-2E9C-101B-9397-08002B2CF9AE}" pid="13" name="x1ye=19">
    <vt:lpwstr>aPaHoixsm/yi7/GBo58iBS/X+xLUWNsZwnNdyZ5XfWKTDqxizS3ESdsQTjRuXm6FwXOmHY5fCe1MHPrAnFDq6gR2M5cgcIIfJ4AmotQ7Mr2Yl/SQ8uGIzgI0S01bH47KKKg2ag+H3exeHIRqa3aImVHV3ef/acqr6DZwlcQolklYBn9hYrKUJfqafN2KVQVEDq7hCteQqKJtpIiBjcNgWF5Rg6rRuRvdwo56ojhSut4R8M/Eroc3hzeqiMi79LC</vt:lpwstr>
  </property>
  <property fmtid="{D5CDD505-2E9C-101B-9397-08002B2CF9AE}" pid="14" name="x1ye=2">
    <vt:lpwstr>D9DZkAni7REElzm0hfT2yveF+WxvekwWbLPIe6EjkpoSkfx6cjgVX1tWR8SY6eFgd1KiM1mXuVsfEqU1WYxhJLM+NnFowOuKt4oaD2uw9uk45cFrXw8sJ2FLHdiGbHaSr7umCn9q8YI6qjkbC27Hrbz91la+1TrJ1gw0ItwOyPc8GS3vogBrKSh/ncgl5BXDbhTSNLqZYAhkQ9S4/QhJECJBtDYmsf0eYK1wNqHjMhPfbCPPwF+bIgcjJygBcdv</vt:lpwstr>
  </property>
  <property fmtid="{D5CDD505-2E9C-101B-9397-08002B2CF9AE}" pid="15" name="x1ye=20">
    <vt:lpwstr>7AvgAiJM4HplNvupbCfBlhhk6LHiXl4lxk8m6m4hKH0f6M6Es43U6pJEWt9oK+UQuztB0sTLROmTB32+ZoeFCqIv3xxVyIiTii/zXRPKNft3kFQd8UIunlarx4sC9mKo4anm/rqdjrL2zgGlEoadAEvXUfoabp5cdf+OXBLMWjInruBu+/Sd8uvtIK5/ttGMx+CD4ZCqfzPIpKX/U3PxrieBBlfkfpoSWisMQp8oabznx98Ev+NxLhoTDz2mSPR</vt:lpwstr>
  </property>
  <property fmtid="{D5CDD505-2E9C-101B-9397-08002B2CF9AE}" pid="16" name="x1ye=21">
    <vt:lpwstr>StbcrVOKeTWvvkTxkzhwpm38luqFPiQucsrtRXBlit5Y9H3OEQjnm2FUBtuEZi4nA4kY15tNqN3klJrKqvc1fXS3uhMPUB6/uGXTpuDp/vIkobAY/QB/bayhNT/m73z9MMFFnKIPak/Hy/WUziQCLXOGAs4p5/dMno3TsNa/KL4sSA3hqNqVkLbSdJ4qMqJxvq2/+HMVYBZNTQYlV0xovKhd/jH25isx4kMftHSJPFtPCyKdazHe3/6LPvaE+k8</vt:lpwstr>
  </property>
  <property fmtid="{D5CDD505-2E9C-101B-9397-08002B2CF9AE}" pid="17" name="x1ye=22">
    <vt:lpwstr>XPKNbPuJTuyiOca9lzkUNUPVJxzLS7nnHpgwy63ZpjZh2oI0THov9K3iA5Sa+PWd2lqUOaE9eqjXOHjZ5SUegSdspCM7DBR0MO1V4TT06VpTIctCNy9G9ffzrXl47/Dcf21MjtKtpcpNtOaqjN0WVUVAt8hYayq3+jtZmFOvw4fxaPUqYKAMXOphdnmiRisC3vbRqqvA/Tv5JMYtbWixgkte8aoLxdEHDqlejt2Rr7MyognrXWLhdkgtLVwn8Nr</vt:lpwstr>
  </property>
  <property fmtid="{D5CDD505-2E9C-101B-9397-08002B2CF9AE}" pid="18" name="x1ye=23">
    <vt:lpwstr>OHnQ7URw7IcdJNrVW7l8wdpGa8Yzukzl1J2726V/B83s9hffLITweOY3/81Q0tber5DuWTc+XBuBucM6zJzz198+GoZT0JSNTiPBdODpqqNQdZvC/9g3FUuz2oNs40lxWLhiK5CI7Uj6vGppLN8BTAkvbDe634qswqEHaNem5LuN1eejMHTDLPQRF66w5NuHf3a5flsBSVogfr1sxv7fd9THnJRX/WSEB4Out0QyPgnmLvE0JWOcN2tuiXoAuHS</vt:lpwstr>
  </property>
  <property fmtid="{D5CDD505-2E9C-101B-9397-08002B2CF9AE}" pid="19" name="x1ye=24">
    <vt:lpwstr>GiL3KAA3YXysuupjaxIJzAwqDMp6qtT959btCnaPsHtZB5701BLuPI61LxoPv55DSsda9hvgkNdpsSV1E6CeP/Dgar5L7b65U7fK7HGBXjbd7kjz/fJuXeOQO4S2IPPABTGB9tD+XKHcbv/b7MZv9+Kn5JKJCX4F9D93jAHi6dNUY6A+TBC0zYLZvb4zv5Ll9onhTeM+lKsX0YQ0mdksALnRjtxHPw5zOXhLkjFKh7FvEmZvi5xt3yQ1QMtfMhi</vt:lpwstr>
  </property>
  <property fmtid="{D5CDD505-2E9C-101B-9397-08002B2CF9AE}" pid="20" name="x1ye=25">
    <vt:lpwstr>6oWYhumy+HDBrN9ir0+7r37A33mhBtXd7rui0FUkVfyH7UYE0hXC4BvJvdYmlTyQ1ROLIL+1sl9YJKjRjCLbJ1AE5+F2XcEBJqryQlzJiH+HkM56P5pabHze1AX7A4d1p56aOPq37A8vA2oZV/IQsyDruHWPVMAJFrdVfb9i+KtDDYWvICsIvot6mXfB3+16ERdMayIsKgQLEqNTr+xdRPcy743RfW29xj5CA2X5ExT12gfwHwyTq4452PH90mY</vt:lpwstr>
  </property>
  <property fmtid="{D5CDD505-2E9C-101B-9397-08002B2CF9AE}" pid="21" name="x1ye=26">
    <vt:lpwstr>O4jiRESOvLekaQ2Hgiuqu1WeL9RvgHR6/2Aa8k4O3vFxcOZQlOYwZd0mldU5C2z6t/nWF7dtUwm38aaJppjBn7effX3tZTo51jwo5ml103aF79By0WrSn6oezemcQUNZ3KnErHXr6hIuisqm/Uu8URdxxo2bNzmITVZuXJcLpTTAR4rIzOxW5bVJ5XKwzPbe6LhtD21bB9Wllma1yCcc7XxRF/D5O5apqod6ueyRKCkcrIuEpOomk7BKZmQu2nz</vt:lpwstr>
  </property>
  <property fmtid="{D5CDD505-2E9C-101B-9397-08002B2CF9AE}" pid="22" name="x1ye=27">
    <vt:lpwstr>o/cvuxUwG2bxLklbdCYQ1U7AdBXrrOafunBKp8bJhFARLpVrE2SCrp8DvBB5OTzahQVvCILe5/pVHNzIO9B8YE5rLZ8sg/jo3+pD/xpMreBLloDAO30bVKiut7SzHCz8LXCyNLrIfB8pb/xfz2OuXiDuRDfVbxKbNs1gWDP31YME5boxj/9XeVYfmqxVVQL1bp2+3G5QnAPOM0VgjHbrq1vatuesuPqXEC0+G5gYCilMAiQB0eL8YD4GflucaL4</vt:lpwstr>
  </property>
  <property fmtid="{D5CDD505-2E9C-101B-9397-08002B2CF9AE}" pid="23" name="x1ye=28">
    <vt:lpwstr>zyvIxaN/SzvAIx8b5Ome4PQnRwVUNjuPiT0926D7SOIOMp408jx0TKQ/seWSKig5E50huCP8hQvPR1Luca6gq3lbtoNqqZeiZb9HzW/gV4Rl/EGPaF2fvA+YqU5vrsqS1PpmFO/bgOg7S2Vl33Vvk++BKGhXhIXCeDjZlpJCZtEzdX7LtujPD+s8P1czw2Y+26+aYo/0mGBDd2Q4AaF/nA8deVrxcOLi6YhZDeJgQCMPojIubJTOlIpuVaUottz</vt:lpwstr>
  </property>
  <property fmtid="{D5CDD505-2E9C-101B-9397-08002B2CF9AE}" pid="24" name="x1ye=29">
    <vt:lpwstr>F87Q4W3SNbg92Ah4yv2XnC2YNIQMepSD4RRA/XHNQQoxmoRuuyov0a9S6RcLuKuKMgY15uVHHFYq+0MARoNjeOZtDDWwJSVNu1iiUnXN/BOt2U8wa86QE8qn81zpt5vUVRDQy+BFGsZsGcdRuFekUTQdSJP0p9irJ1dyXGoul5Mhqi2WXYfnsiMNBb9GWQhzKkwNmuVUDCJvpX/1V8m8sGhbH1T/8F/EPUBm7GPngA6uQrzU2A3V6QTlnMkJu8a</vt:lpwstr>
  </property>
  <property fmtid="{D5CDD505-2E9C-101B-9397-08002B2CF9AE}" pid="25" name="x1ye=3">
    <vt:lpwstr>sPISLZH36lRDnVwRk6cJJ8FLcy+XfS4BWtY5ZFCtkkF5wsSJgEytWM2f0Saf//AfpFN2XitMENzPKOGccteyH/APk9L3h9wy9e5eWkM2YFK7C/nn06qw0Xe3Tn0X4VPYElsWVWj4t0feQg8VaPtXzfaSrTHnXXLTpO5TAB9O4jXaW5KqUhXL9gGunriaLHVoy3PZCPNnxrY6THomOmu8mYjMPh3GzjOVij31qX2FlV3+goIzk9xPZaUlEPTdDgd</vt:lpwstr>
  </property>
  <property fmtid="{D5CDD505-2E9C-101B-9397-08002B2CF9AE}" pid="26" name="x1ye=30">
    <vt:lpwstr>vqZxaOlF7DuNQtdg3QjJvG+E+3W5lcRoJcheaUcDsw2D6SCQWhmgoWxcfoc+s2euYMW0u8Zu2nlbtVtDP5sg1w1nVuRyU56/WIrKxovhXBym5B6YJzyp9MP+KXcDDlg+dZFK/GO5yz09uTUJkKLM6n3RZVeDKJcmQLz9fS4hLL0l5DdphrRCZjd+8ZZ1jhaTcGTwTSJiQ0hghXaEPyJ9cJdp8wKbAbSxtvEsdZkgwoWX7bpS8YiIgjfRsxY4kW4</vt:lpwstr>
  </property>
  <property fmtid="{D5CDD505-2E9C-101B-9397-08002B2CF9AE}" pid="27" name="x1ye=31">
    <vt:lpwstr>fR+S+FS7ifhc7+MIqlehw/l/DvWpFK0JvEP5K9+YF7v39VoC4U2F8hfKR032d8YY5kmInfZLXX+B2G5znoHKsPzH/l1T/BXSIGNdxYKN/7EM+lf3m1uNrzNVHsLeEOBvQOa8MdgUDShrEew/S0Eqe5aW0V6UJOQza6IA+nOUZnleSKumY37HK2dVL//vBdBMGGZSDOqeWU35X6X8i4YOYEp1h2cyIWEpo6uM2O81ra3JPMTZS75Q8vWHYRQAsW4</vt:lpwstr>
  </property>
  <property fmtid="{D5CDD505-2E9C-101B-9397-08002B2CF9AE}" pid="28" name="x1ye=32">
    <vt:lpwstr>Xb6/Os9k2FcjtJEoc0whOA3ZS43V9ZiOuUTOjdqrKKSEZ5VoJvm0/h5TUJHs+2tXx1fa0I/xySUTjJ7xvaKJbkSdD07gs+763miYiEs6pFUaQmjJ45ngVWznGcNOiwEpuFHeX7Binxc/7GU6URLYYz6aXLHBdbHXzwHvI1imcjJQ/P+P3P4MUcCsT4fNvrZbLjwW5auBNB8f/MWF35Z0Z0400z2YRJ2g8ybwxpp7v/HnkKN5an5skToKxhIuJtH</vt:lpwstr>
  </property>
  <property fmtid="{D5CDD505-2E9C-101B-9397-08002B2CF9AE}" pid="29" name="x1ye=33">
    <vt:lpwstr>3yKBhygNVv5iCcu7RheTqUKpLLldSP4mg3YsZAXcIQ+b8sqCFY0x+YJsXD7vGG2NQ4FGv5VE9NmTdyTFbRLxcetpB2OgdGH5OavrPBkcnJF9N0qaXCXWzFIocj23ieN/onobXvKFWgIBdlO55rd5vbiJKTTQd/vviQ1v/Dm229v7eQSWgqgWXOxED6qG+hIYPO/63Dozlm8Z0aWLuw+FETMJv33ZPsJ149m3D2LCC6WyakOmbDAtG2q5IbCmsLd</vt:lpwstr>
  </property>
  <property fmtid="{D5CDD505-2E9C-101B-9397-08002B2CF9AE}" pid="30" name="x1ye=34">
    <vt:lpwstr>ntr1b2qVD4iZUyEWmfaHdaP1lo9XYqgh7JqTA8364Og6VaErA4fvV8rNngyO3jvE8SBxzu7TEUQAZCGM7g1EZJHFIaqncNIV1CZlMWTutZ/gBgScr0V8iCs0l/Z81TgpOaIxnxStFpJezDf7dwQotDY060ROTNMaHojnyzakgcKxUnNP7voDK1JLU/X+s892cesoCmO75Y/DEVXqp0LPmX3jLH1DOcVJWV17UKSWNZDFNpZROvsUIiGZsFAbyuv</vt:lpwstr>
  </property>
  <property fmtid="{D5CDD505-2E9C-101B-9397-08002B2CF9AE}" pid="31" name="x1ye=35">
    <vt:lpwstr>iVf6vHm1Fhh18AqCVjEjteXkeVfCJRW03rDUXmBPd26OnLYFGgR9RtX5LqLcH2f9e8Pws1ht1z6dJUE/+nUtNz2GgxZpgCMdHXycHZ+gnBmY4hB8vPvG//LAingpTpHR48I3JpuK2AFYE2dL5zUCsiPqZp8nF5D9u5lngRg1D9YLMDelAKFN705NIrp4hmxF2JQMym8X2gSJyl6Xf4MHc9cxEsnYHdd7oxx6Rd5+k8feBzQ+rJC6A+1nTQNqBJX</vt:lpwstr>
  </property>
  <property fmtid="{D5CDD505-2E9C-101B-9397-08002B2CF9AE}" pid="32" name="x1ye=36">
    <vt:lpwstr>mbgWp8S4Ysmb3IRrYH5gk1agn4r9ElyXCsavGyL8PquQ/n5wlsM6QvopaGp21GAOznLDGXWZxxxj8OtUI9112Df8KdYRLPAE5LPXfelknduE/v0in96Tw/j/f/+ntX7AJ/LRmBNi8SPzLEJmzUDFPWnKB81+1/xRDg4wzdrLUBmIj4nl8I07YklHaPWXHNsv3PzXUtxJ6giyZJi//VgTIKJmWhzQyvVzJsHtbrTmnH0QO20Wpvf+KP7V2klWvrU</vt:lpwstr>
  </property>
  <property fmtid="{D5CDD505-2E9C-101B-9397-08002B2CF9AE}" pid="33" name="x1ye=37">
    <vt:lpwstr>51VBeE4EyQPLFm+CY+GxRul8EYHqZ5EsLfuGhZluABoJlUK5mwSoG05dYhUNeSWI96yDeiQRQechc+A6cavVkwMcSlRAN2+jigqNvw0ABo1+3d+eZv3g1cRmYEgnunrJN0RCSJOm3ukTSnA5ZRSNnHMGfe3aMt6FKbxoQ6EWPC+4oB9X3G9D89pbxbeea5aDudNvRM9eXVIElcckFjvzRcVi3lOLNw5HGbE3OuJ8ooPsa3lRA4p+pjdRakb88dP</vt:lpwstr>
  </property>
  <property fmtid="{D5CDD505-2E9C-101B-9397-08002B2CF9AE}" pid="34" name="x1ye=38">
    <vt:lpwstr>M+xxbwvKk4fVvaJEgHpirwJ1+TtM9hYBqhQ0/zAa2hRTbwigFEc7u6SREA9LOWGe/3H8CiP1seThxw1EoGgbBtYQhnxO4pLoWSfvIOHk5frzthlXVo/fVlPz1efd5XkTnwAekNg1X4Pmmc5mr4ltEv5iXkgUcvfgW0sP9kV00mkz9pDyip2KrcYVeRoqrbGOJ915hOdW3UtlVxrwn9Cq1ftmJPSaFvuoYZ7vC+LCQ0nPm14JHRvyZRJ99Vq30Jf</vt:lpwstr>
  </property>
  <property fmtid="{D5CDD505-2E9C-101B-9397-08002B2CF9AE}" pid="35" name="x1ye=39">
    <vt:lpwstr>nZuOrEYCFdie3Vp3SonRFGmHI4/tI459hjZakVv6G9drey+X6gFEhUoWMdPaXqmx4IxgZpHooUW3/pJbEsOPuTg89S8iOTO8hZR9RILenpRWknLfoOqTOu6AU2+/8B4Wd+MtsL8t+/BsiPZODdvAlls8OOZnM8dNgqA0SO31Bk+JdBCH0NOizr85FJIeUKBPWp8vZwN4mZXRZ7n5MYJHU6Ev+6CYFPVRuvc20A/JbFaHpGoNbaJY/zwZ7gI3px0</vt:lpwstr>
  </property>
  <property fmtid="{D5CDD505-2E9C-101B-9397-08002B2CF9AE}" pid="36" name="x1ye=4">
    <vt:lpwstr>b7lfbmwqEH+WGewkNnib9vIfAPCq74zHTWRpGX8x4Vkm4/X5tMaRHVIElMQesyHGmDfC/Aiept+qgS1ZGd9D9+7vOWeEedltJcMxbuJAnjn+Q6BTB2C6MdG86Sd6F/KywRjwa+8ANTx4j+fSmIxkxmKGTsn2COvLaBpvH04pFjicw0elOAcKA2P7imylhvCqY+xSos6+frTCna+CqRlQSFQufajbUnD4yJOCtUiDJRcxvA+WssEeZZMk2HowQiq</vt:lpwstr>
  </property>
  <property fmtid="{D5CDD505-2E9C-101B-9397-08002B2CF9AE}" pid="37" name="x1ye=40">
    <vt:lpwstr>8ht82q8t2NGJ3amPq2SxZGQv6w8Myfiv/ImpkFJn/Smt4PHk5uYbtnD+im0/nzmTQTq/50BSpuDXd8kxdxo05ztakcshIyiMqulWeSacSTef1OLb0tvzA5+GixSHIzJw2mgTv8zbE9j22e8OWn/TfgewJNbBgkJ7vY6VJcv2hZT0MKweZZh3O+4ZMyyUNeCBGVsu6g3iItSyg2wS/nmBgd329GGmhMw1vIkn9pl5jT/4Uyn/uKNlTb8OtRCkqfj</vt:lpwstr>
  </property>
  <property fmtid="{D5CDD505-2E9C-101B-9397-08002B2CF9AE}" pid="38" name="x1ye=41">
    <vt:lpwstr>r3ZHwJyuLISON2Dbxot4cwkYzW8GHTMMrXWkRbWtSqFyfR7bg6g4um6Bi33h5J7Yg4v2tN3LeJfWH363N3CA/K0uCI5Amq9mowpqPUmH1e2rDdOYu4Q/Ff31W73Sz6utfOqoW63KqhmP2na7Q8sHl/ObzX20cLsauosQVx87jBtdHsKk/M07kgYHPKpWkm6oBgHHklnGR0QzA9g1CTkitdeFylpfVtB7celRoy8tF9MHDnssLtUE5NDi2hvzNaJ</vt:lpwstr>
  </property>
  <property fmtid="{D5CDD505-2E9C-101B-9397-08002B2CF9AE}" pid="39" name="x1ye=42">
    <vt:lpwstr>vFf2PyN2g3jagBbuJ0DGzbYBNfJzURcFQbpmDsxRkmbfNYrZ6q0vrUJU1oXqeEZi8DFRnrdP86fDcGBn+qjf6rxN/FUvaKJDCJKC5iEP8UDpkQ3oIvtT1OHsXyXQStyVy0dnhKKUOpQYEUEO1PLNCU63X7dBvzy9NuWQ+k5lJx3x9LWRCBxFtQRrw/JJpEnhfyQWUM+T183nhubXTukObFAOgrYSi97tgtgag7tc71GunmHWxSn8zPixUd9as7g</vt:lpwstr>
  </property>
  <property fmtid="{D5CDD505-2E9C-101B-9397-08002B2CF9AE}" pid="40" name="x1ye=43">
    <vt:lpwstr>TY5o0ud0gmk7zmhckWlPqr8rCGJk+a2KYll+SDbhqy+mU2oHUWH7+DvVEUt7Er1z4ASpkvmF9k1a44QnJZDaPiZxwgOK1Cv0A/8oPPugJ7F6flOpZ1fp/B4ldj+8DQrbD48PN/StFsqBLx1rhYyLdimgYXDxhGYy8h5wB8hDivHylZFFNQVBTAty7mhxs/0NPcvxuhGbJaX4lNvqmjT5ufCGB9OyVwgy5l+X4QRXFicu+CcDCKR3I3i94rNcFuk</vt:lpwstr>
  </property>
  <property fmtid="{D5CDD505-2E9C-101B-9397-08002B2CF9AE}" pid="41" name="x1ye=44">
    <vt:lpwstr>b+k5SwdyGlLv8sJ/qzLBaSDMy65J6gHYSuyttSD9jcAfWOE2cQtyoM/PjERXhjKj0iuwHD2a98OVeAyDe5M2hvfFaQ4dmSatWXjLZLKkKsiANklx5FWTRerVN9Y5I+6Er+FS4JUOxETjsO9DjpHB44VRK9iI92VXPQR67VrWbHE3VAa3apGMI8WTtOBWi/y7A+4WTO59CjHrIuxSe3dwzObN8JS9E8GwHV0kewd92j+uaBhPhatEiFxyG2OqU6d</vt:lpwstr>
  </property>
  <property fmtid="{D5CDD505-2E9C-101B-9397-08002B2CF9AE}" pid="42" name="x1ye=45">
    <vt:lpwstr>NMGKkh1t7FWT4Ph5iUUGCk6whTnOS46Bnha+mMy6E7bNkTsv2T+6Z+YSM0kfgnKUg2wIrBs1c255szn/xlnQ0fK7omXZnLu6R/W+MPBirerYQyQ1IxjqGTNf+syU+J+7GBNE19RLV7fkcCrjp/kFnNfvvT+2BZ/zT0mExgbonQGFTrtLWChx+DeN8Rj1UZuREO3IbSG41I4ys0hfPdtv2eFvwlLk6pnmiCaIy2/o3sqvARbyRnLVsJPdas4o60E</vt:lpwstr>
  </property>
  <property fmtid="{D5CDD505-2E9C-101B-9397-08002B2CF9AE}" pid="43" name="x1ye=46">
    <vt:lpwstr>e/ytmfyFKorUR/R8puED6eBP0DANAycCtHaL23fxuOFB+Ey9b8wC8wm/BeNTNXPSn47UtNp9MfAGVLMd11hWwsgc33tq5k7SXXydmK0dwqiDIJi3IArcT9V2hdBG6gGpR/HubqdRYais+AlZZ1SXLLxBAVxL6YBKw8ihMRQaeSemixjqdwop/9jMEVLna7KYALr0kKdVbaUsa2cuGvOEcmNJXD9hvDORbY2/TjwkIvCCm+8et53GZQONM5W6G7x</vt:lpwstr>
  </property>
  <property fmtid="{D5CDD505-2E9C-101B-9397-08002B2CF9AE}" pid="44" name="x1ye=47">
    <vt:lpwstr>yzOcNXfGJxb8lG8fTLbJcQ+Foj4RAH4LzWco5SEHzHUcySrCwvss4Ssgf2uVTQ/AZmxeG5ziv8x8x9M/f1RLBIC74tPMb1OddvZMmGft0Q+bYhBJaJUcUzDMZg+5/zEz55YIHN9cQeHXOIHSGrl2Gyfeq9HMg/gx1DWK3hlvcnwsrrPZrqaup7orgHNYJYFiB+us2dHm1R+BEMT5I9BY052jR4/EV8OMZaIV/WeU3v3jVXAcTQ/0hGQwb9BZBhM</vt:lpwstr>
  </property>
  <property fmtid="{D5CDD505-2E9C-101B-9397-08002B2CF9AE}" pid="45" name="x1ye=48">
    <vt:lpwstr>rrZelul2aHXLudU8JAqvl5iVbkAI8ZKmQYVTLjSSgOy0Z0b6utCNqy2f6F8Kt/1s20y9KFytKtHM3EvXsYoI45K/6F4iFIKa/Xo7MfNdP4btRP7xxHMNf7ToF8DY9XJwKUj6h2AD95Nawt1Z4O/ZiNnSswigjGHqjJOhIgZuynRabZTHcduIFCOKVASnLpWLMIySJLDjhgpW+ulvEgj1z010xV815/yzC9oo993Y+HknMkiQKUeTs/soddwpjbL</vt:lpwstr>
  </property>
  <property fmtid="{D5CDD505-2E9C-101B-9397-08002B2CF9AE}" pid="46" name="x1ye=49">
    <vt:lpwstr>bV7rIqC6HP+XMKFoIxdB6KhzRPa4bPmL/3WMHvMMe/0VtBPxRfpg1WcUHip/7ueqyBgGaZjbiSytmX/Hhq/S6p23NNAsftKstQR+ED+P2XxQeJkkHfwJiNwudVOThFmu+3By5pzuzoIj7RiqZjA0HoLaGJDYUMYWFUJMuawn2JOcLP9LcLfn6w7BKfnNjRZPLrWjU+ertXuxWVTGJNgSa6Shvt2eU9+cAJIllcofI7KGPf+7V18la/5vhfCyc+X</vt:lpwstr>
  </property>
  <property fmtid="{D5CDD505-2E9C-101B-9397-08002B2CF9AE}" pid="47" name="x1ye=5">
    <vt:lpwstr>rV4QB0w2wJy1JYeQlEjlxOqa9mM12RTCtxKyHU4rvLeA8Qzo4YcFF5ZCiSX9SlGg+I5gXSyJBybuVGYq7wI+zLfu0U9MtvPgR6HIe3AgMHH3+RqWcEgi2ZR4mJNJviMgxs/EyDF4PdeEONromEJ226+xj3y35PEvjg5DIR4CQ3zRbc5ctq3HfoEwUg0NmZpw1cmku5n8E3c+CTB0oDl+XiYG1hM/x/beepcpK8qfc0uITwJvr5SnV8CioNDvgpa</vt:lpwstr>
  </property>
  <property fmtid="{D5CDD505-2E9C-101B-9397-08002B2CF9AE}" pid="48" name="x1ye=50">
    <vt:lpwstr>uEDLMBhGbZpUNJp6LflYyencIzeS1XiCaxFnLkA62TcuhMcPD6H4xxN9n9fVKJua1IYoEskB6e0eIr1Ggm/9QBwR6gBW0OIF9I+4vt8CzVXIsGMiG2Lk3GFRwN78+3e8SGcjGufmsERCmuB+06qOHxe3MC+GtDQs1Z4rJvA9oZOYp/eNsAEETCGhyTq0Tbs2Xzfd7mAMXZ4D4/YiqiL6sbXyDJiC1ocdg+erlJU9YmGM3xvxLhkWSSpSjQn/p3h</vt:lpwstr>
  </property>
  <property fmtid="{D5CDD505-2E9C-101B-9397-08002B2CF9AE}" pid="49" name="x1ye=51">
    <vt:lpwstr>eLrnomCt/fLAamPzcJnG2vXzp44Do38y/H8YP542znucNMZupa5GfRC0oDr6U9Hi1MizDIIlon3H1G6O5ZJq42qu9VE0RF+MQ5fRY0YxCQsZ8donvAFjfV3c9gvuT3eg/RWauDPD3bTJdUPztRT9I2cnRzQx9Wf0g0AgHFcCzcFw5YcFwjlEm3p152XnaistPsDxNLJnszZ5WF4TFZjdtoldc24ykEprcJvNsCZTX1EniRJFojr8tIbS0Oc5KOV</vt:lpwstr>
  </property>
  <property fmtid="{D5CDD505-2E9C-101B-9397-08002B2CF9AE}" pid="50" name="x1ye=52">
    <vt:lpwstr>cW42JinQ4Gsl9VqBXLiSkVfDppfBFgSVxP/JAMfjLUWH2RjZMS43i2aQYIMZDqQjjPxO5qYetSqIUsjpa60xgCCo8QX1R3715gT+FlXg1golyygoPFtTuzej8CT5uK1nOOsBf4hL7adjFEAwkFuQB1CriICV4oNJLEyl40VB4JWIGW4+gbuAKQ/DpXl8/6ENBq298v0qqmwv0WTZPCfCJUtBTtQLegDu0b7zuF6mmkkByh/VvxuitN9i4XoiPOT</vt:lpwstr>
  </property>
  <property fmtid="{D5CDD505-2E9C-101B-9397-08002B2CF9AE}" pid="51" name="x1ye=53">
    <vt:lpwstr>kxwFaHIkgQvm14BIlklo+10OWiW+YMjwjQpWqi1cx///eM41rwYhs4yYlXRh2GQMSGETBS1UDzgg0GC253zymBqvCHpAhnxQtcnnyfzQ/uJ5Jg1+t/g0dAGfK9RfuRXtitf7Q0R+kpVL02haM5fBTle7IWe3iKieq0h0tAyKwRiol6KN3LxZ6TuXfqvlYYbEC+0cmZaToI9TNeDrODLZGXIkEed8DoJADOGFiKlp+0fEKxma+I7ZKV9rPbjZNk/</vt:lpwstr>
  </property>
  <property fmtid="{D5CDD505-2E9C-101B-9397-08002B2CF9AE}" pid="52" name="x1ye=54">
    <vt:lpwstr>q7h2juSryWv0LuFQNpjzIGAErpMz/ZTQli5CH8a57apbal55d2a3gR36JqMcff4yTjO4LhCInFFQ4wq2VqAVDbPbpPwQ3PsgCse50B3G4xD78zJ40+cSi0h01aD+EDiMm/oOCyp2YEleMFsSiiz+ATf/kzg+lkeu42fgYL8NqFMx+AUMJ12eGAbfKh0hrPGMjYmlp74iVWyAXP7cTfrEYFaJvZXoNgYvF7IsrR7tS4MNBwwaiKIEuvAZ84VmsZG</vt:lpwstr>
  </property>
  <property fmtid="{D5CDD505-2E9C-101B-9397-08002B2CF9AE}" pid="53" name="x1ye=55">
    <vt:lpwstr>RYQCLcyzL1+dZxEMNU2D0rLngWQR2H2IBLDJotmkmGGnRzm70+1BpN32F6N8vHHqrEJLG4Fwe1KoRUiz0O7Go+QAeR1OSJyfUhPtggLLiwOhBYwWFwzCOSy5mbuJ481/LHwJpR/7r3U1rUsS1PsHK7I4k9cCSawUHDqnaZRJQwSIqN1XumVcLCmiln/G9vLTYwE1SD6xSCOR//ssQ+aHQ51pw5thm5kqD/zFbB7i5CcCthm3kP//qqHsG5oGZZM</vt:lpwstr>
  </property>
  <property fmtid="{D5CDD505-2E9C-101B-9397-08002B2CF9AE}" pid="54" name="x1ye=56">
    <vt:lpwstr>dycJ/pjkpjTyrWPtJ711lKUvjKj5KVSc+lbr+gcVniCCEbRgv1RIaURJen5OlyuC1tdAlGD77duwex6L2mejc6tQAgdUrwwIj946xG0z4H8il6AFZRNQVTGQRDW3C6ZjGAalPjilrmxvJ5S9ECM/maxXoyaRlbITLKQHgyLtvGi+6yyzUPphQNiyj/d1FXyXFfObI/VVtJ7+08Zcwqtmohoko9SbbGnluCRJXWjErtP1xUHCtzJ6bY95ajXiXci</vt:lpwstr>
  </property>
  <property fmtid="{D5CDD505-2E9C-101B-9397-08002B2CF9AE}" pid="55" name="x1ye=57">
    <vt:lpwstr>C6Rz2Ly/n1SFuAHazJ2wiOhws25hc2Gg74Ve6mKmnQUBGP4hBhPzXru/clB9WymQ0RpFUk3PmWL6n8SrPEiAB/a15+haQJnRARNF8M0VK1y/zoKO5SL8G9W7lI+Y+iu7tFzW0ZEyoW16CwpGXH/8GuyFcLNMUpI23qm/PAr5dGvWFjVqKryRUhFG15+8qUuJzdp9CLHVkbX4k8wZ6/tD9czGz8dVDp8xC+/6WgeifGjAQJHS+qCMVZ4nmhhUJkU</vt:lpwstr>
  </property>
  <property fmtid="{D5CDD505-2E9C-101B-9397-08002B2CF9AE}" pid="56" name="x1ye=58">
    <vt:lpwstr>Nt/I94GyfNLSn4Q9IJMtYX0xm7ASwvtkSHzCzPlvFwAGTCRE8zVdxlDYpKxX4iEOS3XgSImDUPb0+M7Xntmw7szBfGj5KK2PphjDRczr3qjvDBRA6q0fGVXz52iWVrmzK5SG+Aone0SUVbeyjkFTyi10qEKyEgok3hKqqPGquBjmWVhV8rb4+lio9lwUitOcHfn+c1qSy2hxqpIeJRkAmmvcXNBeO0pPsQ/MX06WvGcHTd9YqUmzbX1V350wX9/</vt:lpwstr>
  </property>
  <property fmtid="{D5CDD505-2E9C-101B-9397-08002B2CF9AE}" pid="57" name="x1ye=59">
    <vt:lpwstr>wqh/ybEL0dfB631+4z3eWX3S67grDFjs9XzqV+VJj/unaRPKnmdbvOfeTRnvlGTum5Z1DlIHlxJPQvKfsACVR6Yyze+QTCLwkDnVGaB2N1F7I6h2vHobnWzDy/voZCHghR9mV71PMu348a9KGzzSB15mde1qLchJIuHhKzvwqIIwujv0FVxGVYJmA4Qpt14ScNB2DKlSCJOZPcOtqOz6aknjoGe7/pbS+jHcgszZFOM1BsNL3/IqLzYAQjVijn9</vt:lpwstr>
  </property>
  <property fmtid="{D5CDD505-2E9C-101B-9397-08002B2CF9AE}" pid="58" name="x1ye=6">
    <vt:lpwstr>cbuog3L5J6vZpc5OfgbScQPosCI2o6LCVWKUVbBJnvl1Zgtu7ie8tzW9VNQMVab3+qcGtbIziC5Y2390vS96dfsS+t9KfUQ92VxeaYdrsw3GaL8W9EnLeVut7cb5glBjXrqfXKkQJITl7a8830ko+kmhd8nUJ8isQ4vte98sfTwKjIkdMweHWfQpQygYwvK8NTpq9+T6Q6uY4nkXpKbvEajACpZSjZ37YsdR+BWW3nmhJgXZowUJT2rihImaSFJ</vt:lpwstr>
  </property>
  <property fmtid="{D5CDD505-2E9C-101B-9397-08002B2CF9AE}" pid="59" name="x1ye=60">
    <vt:lpwstr>YHp95H0bniG00j+0MM5Re/1INXn2VKoarKUfq2ohOKXFO9b1gq8Ig7b4P2tTQhk3aoIxtHuPlRysAb22mmQu8pFTW5Jzy0nhZBMOSo71kP7n04d8Ux2hQJIe7fSN3TPbyY7/47clPi0Mh4XVPf44jm9D5ZDilSGxsQ/LvxxFjonSLl22pZoFdWgTOOMnFlOFwXTx0M1S+V8RlulJug4EQiJOBUjz/UTyj2yxYRL9HXoVZomq6ywE3fG0XkVE+PU</vt:lpwstr>
  </property>
  <property fmtid="{D5CDD505-2E9C-101B-9397-08002B2CF9AE}" pid="60" name="x1ye=61">
    <vt:lpwstr>DNpa4k1Dac7r/uC6/3lmIVlUGIAyACMwAN5gpyCKr78soM+m5B9d497eV8u9utC5VQ+2NWWZI3WjFgjqUQiFZDnX1I2svu793283baMQggP9SmMzJZc5vfsMvzMykWu/+MsCJsADStwzZNzqexpksFJMMhkTyEQ99WPt7aQhrdoTr75MKYDeFX9mSA82qaL0mZQctsDJ90oVLS2S+GojfcvE8fs67AijtGAckTuAKhYk6kqK6iJMKBvENKc0y9v</vt:lpwstr>
  </property>
  <property fmtid="{D5CDD505-2E9C-101B-9397-08002B2CF9AE}" pid="61" name="x1ye=62">
    <vt:lpwstr>hAMAjJdB49VGpZZENL8ccyvy7ulhjKgIOTz7PYakdOdRK6dYi+SIpPWHR8O3h+wsYThvoQ/qg3McTPRhiIf1Q3zZVIRkZUOye10rppKfLk9Ti3/o0Fj0bi9bLfykeaKSP6r7y2yb5BPp0dlbyUmz6KC569K/hLdrAtK5XNm15qaF2lQwGVPmHESg4XiYhPt70m2S6SV2P6E3VdPtItPdoYv2ISQqTacLLg0/zq1x5TNmTD+5FqE8f+OlQVDEI6k</vt:lpwstr>
  </property>
  <property fmtid="{D5CDD505-2E9C-101B-9397-08002B2CF9AE}" pid="62" name="x1ye=63">
    <vt:lpwstr>EKZeNzZlWpfema7eHoHHRoJc21EuxwsMQqeyvRdgUveh2kQjF5COlREc1ZL+zsiyeZj4ojC+txt68YEvm8MQ1XnphZRY+Cm7X4CKvEc8awUtVDO+migAz0R+JKybi4J4MILisLKq78R9tYCtpgyOnakgOapmUDoLhABG1v+gIPCtMZZFgy8UaZnJYIemhY3d/cPEl4G0kyvdFmu3fB4D87V6EuYC/S6Ee3nz8FRvxOfqhmuZg5x31soinHZrNu5</vt:lpwstr>
  </property>
  <property fmtid="{D5CDD505-2E9C-101B-9397-08002B2CF9AE}" pid="63" name="x1ye=64">
    <vt:lpwstr>ejWfggzsj3KLv591+6r1l9NWmxSayDoEhiJpT0ZCjV8uM84nmUbW5Bn0+qcHa5JzVWnSjc9KasTx208HxwRplVxsEBRMlrMKElHNA9rhQqCfNGA8YUCwjOZQRp4NV7vnVc0Lt0CyxufvQV2qD7xFyIDvPhihLaIo5suqSzHYuJjB36uqGwVcB+HNOukH98smeg67gxgM2Za/ucL2SBSnBQa7jJOVEI1dFtG2nKwx8E98vYovPgBURqS9hIpPtBO</vt:lpwstr>
  </property>
  <property fmtid="{D5CDD505-2E9C-101B-9397-08002B2CF9AE}" pid="64" name="x1ye=65">
    <vt:lpwstr>Eob/pV2JZwA+SZiqduqgnb2cKTDy39kafSeLbLXCyip7cxk8nN/ovrBzmFv0V8Lnu+WGIPF4qC/msP5+Pfk5c6rTjTz21mGtc+xNChGLyqDf8O+UP8sjAP4XwYP0y+vPXETqoDvNajHBK0udH3FG0zSjNyTBWZ/Wyfi2Ojb90QEsHap5OcwnJ+9XZNukzD1XCX4MC5LUFRZf/aUmfbIBQqBZWs3F57CJcWl3EihRyvB0oSGZuKuNFpF9FoHE0Hv</vt:lpwstr>
  </property>
  <property fmtid="{D5CDD505-2E9C-101B-9397-08002B2CF9AE}" pid="65" name="x1ye=66">
    <vt:lpwstr>szx9TTryVAlPDfgJYwgYbSEfQTSunCNQ2lqZzQMLnGJsN33EJXtWVFHXQ2wqWh+WSj4y/cqukumrDxcdio4A3xbd2Jd+WgdaImvB0bAciTG2qZ9Zurwnm898tM9SeXP0Uy2KRpEXN8V7j9lUe433NPUxcwy76lVf8qNmtsW4EoCg6IAB5cLMTdnQx3d0b/+ROgV/eRXRVARA2cWMx88bJ0CRQF/rlt8JdfCT2wiySTNfvNo8QfI34vWajLOEMg1</vt:lpwstr>
  </property>
  <property fmtid="{D5CDD505-2E9C-101B-9397-08002B2CF9AE}" pid="66" name="x1ye=67">
    <vt:lpwstr>0+LkkZy2a+byILBpyq8RBPuWbn83YEbjjM1241uai3zxNIAG/FEEx0QF8/Y14r78Xs6V7VRZOFfpbgZ7j0ZiaKyLwLiUPYhM0C11nNMf0xCgKXRgJyuTZ6oqLBddDq8wAqk1/0k9aith1ZmjVyQeHdk9o+2Y3tmN/kGDe8g0hY25oW21JM3a16dMe7Q8ib4McFwigc9F6iqq9TOjVUqSn7JUjaOkRkOZtADdR34q0BovnOZvtK4wixvwKOLpV+b</vt:lpwstr>
  </property>
  <property fmtid="{D5CDD505-2E9C-101B-9397-08002B2CF9AE}" pid="67" name="x1ye=68">
    <vt:lpwstr>9KAe65z+5NutHzG0UUv6KsT+q9GDh8YHNVlSHwMUTRDr1jZCBD+P0vEDdLfbca4Os1/ZLM3IxOTE3qa5H9uaoUqZ6gmjRLFGaEnhNE8x+sOxZLbauIWAQ0XSP50UGYwwbwzREW/wOZKw2VzhQzHaMjKtn3OcwUKKLl1UNEo/+Rp9GDRger8kE2A9S5Vt65ZBFFUzMZ+OSGT81Bm2hxMmdwt/xr908ZMmG669m+4f6DUMDEvEbjGn1UiasLSeuao</vt:lpwstr>
  </property>
  <property fmtid="{D5CDD505-2E9C-101B-9397-08002B2CF9AE}" pid="68" name="x1ye=69">
    <vt:lpwstr>fdsiHjHrO+FO2MH4bfnpyv9QyowwSig+qFroHOpmBEuapy+7sZ9w8m/QPsfbqShSLJRej1XZwDFGY5nKHum8CfsRFoPsrY4gHCUlmdJETgSNQ74LvmGGtYdTTMP0ZZgVobf+1ftR5qz7yKIresq+WzsIL7fE9Ff6NAMdJs0czBspkgiG1163UK592EFRjMIZTasAcX+iTWEdkatBBFcWCJVf351Oqstyksel5u9CRx2FmWelzmtao1nEFZVhGl4</vt:lpwstr>
  </property>
  <property fmtid="{D5CDD505-2E9C-101B-9397-08002B2CF9AE}" pid="69" name="x1ye=7">
    <vt:lpwstr>pb/oE2fB4PdxmuDYIMrV/3b91MjtPWKrB0wo2/54y+EiHCTI52bQgcmzDS3+iTBHjjP8QOz/YvGqf0Y4jKbfbRzEscZBWIdMp8WTkH7hwP7qmRC6KCzgAKPT5WDwlR/LcEMHNsphq9Sdb9U+lD7kI6hctDH/jcxMPAA6VgChb2QNQrELdDzKlyUoxeikPMbvd36RWGQpgqiP1PGS4x9UG/GidIyC+9NuV+ZxNO5pkjibbsoqDyK73tFFcxofJQB</vt:lpwstr>
  </property>
  <property fmtid="{D5CDD505-2E9C-101B-9397-08002B2CF9AE}" pid="70" name="x1ye=70">
    <vt:lpwstr>+/a6+wqKLmjwUnXrQn3NWem9E6VROzZWu5Ffoa5BZ/ben+5cWpbD+jpFHGAiFWK21lDyerYKWh50RMdgUwa8l0KgNMUYrlbVSYJiaKNVvQRhYRFHG1mhmIQsziVnL2nsVX8QkVhms61CAmGE03pt1OOEbANqtFBktydwyKl7UkkgORpvnJEmI1U9uhQ9f3RevamnVl8q8WB11+FzTrEDrFX8ohDcqiJcfeeTxhOFKgLnstJl1/nSYeIPJsQ2G3b</vt:lpwstr>
  </property>
  <property fmtid="{D5CDD505-2E9C-101B-9397-08002B2CF9AE}" pid="71" name="x1ye=71">
    <vt:lpwstr>fYBCg4UUQDS4vi+fzzmcG7OiH9TKyeL2mcaAORSauUUjCh4aq8PT4a0oqeqUCqEXQT8A/3JJE5LgvxbiiKujisTDLK5o3XUmCpTlFP78enPdV1wXWqvJF0klCR/lmm5nWqdL0HdvwHvsSheq7j7wG4m2oY/vAmimgUkHqV6W4Iu4ecZkr/y6PlrQ5MGKIfQJUTLjo5RKMIpz0ICbKNc39bTUEzVR4j3cSxbhrxOGyT38nmIShPrVmzwwQT9nfTd</vt:lpwstr>
  </property>
  <property fmtid="{D5CDD505-2E9C-101B-9397-08002B2CF9AE}" pid="72" name="x1ye=72">
    <vt:lpwstr>K2gCLkJ95vNM0PNXTjOon5EtCNyzII2wZGbtVKA0ev4SUJ36pKMrQDENk0AiDzUqECpzXiQtAtmV/5JkuCOxYbZCC7hIartwhAUE2jA0RUkRNMFoRK6+dJ8pzuAaT7Y7+lPknVykvwZHO1qUBifrY965daNoNocgkiA0Ogw36+9CEFOenYEnP1xzaIgXjJBeFRYuVBJzR4ooVZUEnSGyjiAqbzHGf8Qb+ps3oQgVA3b8VwNpcuPfLpfuZ2e2v9D</vt:lpwstr>
  </property>
  <property fmtid="{D5CDD505-2E9C-101B-9397-08002B2CF9AE}" pid="73" name="x1ye=73">
    <vt:lpwstr>jbK3AwmarYkV6XzPFLEnCHgkNxxGVXRJEAOdjhNYqeEMf97G9JViZij/PGaDlwqj3GXKDIBGa9tCHxmZjzQphTjlytUYNbgu65JHtbt81oNaEWKo/YvbQCXyL65cnKScVj3mPy2arv+/bn9dMqaQkG66YUf9sGntk4S8r5cK5htkyiBiDhi3nV1Vk670AMyk7+lQUmIp83dvnIzWb/qYcsBb1zxtcBVcIXCerD+ekNaGzE7yL6XhB4IAfyT91fu</vt:lpwstr>
  </property>
  <property fmtid="{D5CDD505-2E9C-101B-9397-08002B2CF9AE}" pid="74" name="x1ye=74">
    <vt:lpwstr>P4SPDWrSj+NsOFZZ9cOXcUGmnkk5N6KRoyA9fBl+XPXrn9J5T6LpiMEoPFttAw5jKVP6ZV82R+rY8Boiv5S6u85Tu2jsHHfNY9QcXgEMVf2s484JZ5X8SWcDwZ1MaHD7she21924HsA2mYLOWv9RRTQDq1Ad5w3x9oAMcOJqvF/VQaB8WrM7lZXj/1IwlkPv1iOBqpRllzt3eHWPvdCW40PiBnfxj62+TEF1L0XScWyx2n/5Nnarszgo7n825wb</vt:lpwstr>
  </property>
  <property fmtid="{D5CDD505-2E9C-101B-9397-08002B2CF9AE}" pid="75" name="x1ye=75">
    <vt:lpwstr>s+XupzThBpvyPdhDaME6qC6TH7CC1/Kehd0p0qsmTxIW/TMXhgoJ29Nr4pLVb8OhUurs3jHnUSQO3LrSLQN3SLsMrmb0XRC2cuSvW+sHZPZ2NPrXzKnLqMYXmP2AMc2C7KKJBJPjUOv6PQ5LXIYtSRAETU5zOrX6G+pnSh5QhMM6JbpZxZ67oMi4IFH8eGCH9uEDGcbtNRh2gmG2hNVdrnep+qw37U4p4oZpFTW7IjJzfkJRaksk1iF+Z9+f507</vt:lpwstr>
  </property>
  <property fmtid="{D5CDD505-2E9C-101B-9397-08002B2CF9AE}" pid="76" name="x1ye=76">
    <vt:lpwstr>aSS4o6skzk59blsPS9HsCwt85eN06+KZEAajx2EN+fCx+VbII4NYpD/004d28M7XjCvlAQNZyqrS+bRZIRA9g1UiQxB4izmdows4a+vtwlB+p7kdz1mSuhFKKwNgKe2LQhObRO8R9VLVZMJ7YXyVLy5BD8iwUDeroYwUrCDN67XfkhuAUrDqzn5OxQ51FTWrOGVP/Ys6ys5tdiWFlSLp0PZ5NEMxxMk7jq1XOuDiSleeJ1hPnvSYa4clfV2+w3b</vt:lpwstr>
  </property>
  <property fmtid="{D5CDD505-2E9C-101B-9397-08002B2CF9AE}" pid="77" name="x1ye=77">
    <vt:lpwstr>DLPujz9teKz8u7+r2MMsuHRlm6twlcdwSR/ycKN3jQ5cXmXFAHxf9OfYeW+aSLu6TNmgYol2mY5cgtPk0MOERwCY8Iw3EXvfSCRb0c7yg+GV5uPuN3Gr4DFn1JnVr9wv64rPguOsHSe7vLj6fFBZyoTH+rAAV3morEvPWtu4Oae0eWMtte7Z6H0Pix2Kh8YTIGj9qw3nrjwx1/XT6a+9zGb02AST/U+RbFSImGv/MRwDm7HyK44/uQEeGYWUBTh</vt:lpwstr>
  </property>
  <property fmtid="{D5CDD505-2E9C-101B-9397-08002B2CF9AE}" pid="78" name="x1ye=78">
    <vt:lpwstr>NW0x3iEn1FUmPaSoO74Oib7Kh1o19xQZ4VB6znqGtqb2I2NxtZB3WnMA93RAt1yRBxECQ+yjgAzzepAZLxfA8jZMxDNdkWY1QmuGYgirSVuIenZZUzwkHU5P0Hslgk8mFDeisazbI7xqkWKiKnDtQ82wcFNSOOtcYeX+4X/qWbAhVQqqdX/UW+b83dt1VylDDAPgb8bWZtzjBn3SIBfFgYOga/2bEz7uXQznoxsonBX/eUsNrXOHTGGusZMKqrS</vt:lpwstr>
  </property>
  <property fmtid="{D5CDD505-2E9C-101B-9397-08002B2CF9AE}" pid="79" name="x1ye=79">
    <vt:lpwstr>Y4V+faUjcGKKPUHZmLZ2jVqhMnWDSEX88fgwLODqg2yNYtJuqTGBZeR1OdX9B8rrJ3+V3IWd2zIMKyMuhjjy5oGaqGpkTgmAetsZZX1/NlV40KQATSjCns7FImYaKSpabr2Q32J7majLFMWd03isPyEn5Jqetjszdu/Z/HZIgdQlNXZlFrfKvy8OGhCFFmsgkCWWgrQe9qipkzJqPs4wvDE4rn4tmh/3rQyVdCZxFv38fnnHk9wq1ZblVkPreE+</vt:lpwstr>
  </property>
  <property fmtid="{D5CDD505-2E9C-101B-9397-08002B2CF9AE}" pid="80" name="x1ye=8">
    <vt:lpwstr>NdrX7B5K36CNcUBRJcGaexJnyY1YwCsBi9koERAy/JkwjJrQrs+VQI/9jH5w81cmwEw/90cehAeh67YA9MIzQxJz0AvU1ZexzM5RuHLQ6aZb1STpOixO7lGUhAKkGGlXffrRa9z8jQmiPElgA2l6TUTPp0qy69D8nNO7ARLJMK9WiDLfoEOTCDh+z7Gl4qCcxmQCo1CiOxS8DZ0+lEh/KodZAYOWEaO4GqKp0ah8wkbNHtacknrzKRMtrA3uN4y</vt:lpwstr>
  </property>
  <property fmtid="{D5CDD505-2E9C-101B-9397-08002B2CF9AE}" pid="81" name="x1ye=80">
    <vt:lpwstr>aqMWBP7QCJ6itcpf9ww/pyIXnqZTv7FBuslJ1RFqbaWtITHwMeokoy1BQYuIDqm6a7gMxaZ9WQNKE20QAn6xZVohn+mBqJgPYqWmXxTgTRVoQw5WeoAmTqUZOQSVoz8PHMASMwFHQQVR99jrmwqKGS8uzZZ+SfYsr+IF/p6TSYfsN2oF/cpiCJt58bl39QjQab/AY7wbvCvTVZ7/jX79XMsnZaDdOSoVWTS5ReG1JJbeHvQPQAkPrti4nEi3P/N</vt:lpwstr>
  </property>
  <property fmtid="{D5CDD505-2E9C-101B-9397-08002B2CF9AE}" pid="82" name="x1ye=81">
    <vt:lpwstr>nxbDOdCg27zZ8iP6KKoDwieaz9rChGKuoV+meq+KoALjezXbvcOj+FOGPcjPghoV7vYeBX62qq+ci6eodCtZUeDkdlevAXIw3+tLAebczxNr6D5WTBAMtEIF/587DF5cJ2yWiZLaB+N960Jl7Wp6Y2Aj+O/FT85kO/mMgg9vlfMkf3Bg8QOZuccbk+7esNufC3omDGwGawloPw8aCZ/d4zhJX3t/GYpbrsVz41CsFZ9SqxbQ4hZgHNzMjx2oYuE</vt:lpwstr>
  </property>
  <property fmtid="{D5CDD505-2E9C-101B-9397-08002B2CF9AE}" pid="83" name="x1ye=82">
    <vt:lpwstr>giANKfOKcNw91Xid6WGzwGD7J8eJky3H4U9HtGIX7YOZq7P0guuKLyQ0gdCbTQ4+rqFel01w367aHlGXPPlX0SKAJ6lsbosVHiHGqFv6qxtJXNrLW4UN4lncwa93880QwK07kBrFNc2mAme2GP/flNjINrpXZtoNMKcyfx4tKzwb8Au0YKEEd/kOfJm3QNCSqKsNfXjPiOB3qKpCeb1alhzjqaQE78DoQ3Kjvt4I1pq/xc1+LuusOJRSkjqdna8</vt:lpwstr>
  </property>
  <property fmtid="{D5CDD505-2E9C-101B-9397-08002B2CF9AE}" pid="84" name="x1ye=83">
    <vt:lpwstr>O/BXJJGzoJuTDk8PruV2Ej1MYC9UN4lr9xQQ2YGt84/GNweIfLyr2tEkSPIeP21/z5krs6zSwzNX51arwYph6QtFExSnSGlyO4ZtcBnomDlzD9/C5kc6h3WpGLou9Vu7sooApnf0AcVTm7CGuBjeVhRsb9vDq/NMged3idlUkG8eDD6Dz47ezJD14QKdGGUd/URu9ct649A8b1LB5sx6GLAsEbXeqQw/W6Upe4siSovgmzl5qgcq3N83p8fp95P</vt:lpwstr>
  </property>
  <property fmtid="{D5CDD505-2E9C-101B-9397-08002B2CF9AE}" pid="85" name="x1ye=84">
    <vt:lpwstr>j9SiSmJXlaKGlhmTutJXvgOuiOesK33YadSW3ZUOD12Ua2M51PjSSisw/XJHdcrHvq6PneHwl59vRB9DFe+/rx7kuKMKs7lWn//BkjrzAnSyK/xSwUvDOCkchG0I9QSbMo7ebdXl7wvoi+TXKeSNnUdIpf1RO2PR/GK0i6Gxf3+tTYOxyqZYsvyVddiqQMKBLG4ALKuG+anV7N/hURu/3DeuDGMXeyfBG+iQ3wJfoCEnWhrrti4OkUS4CwPDWsD</vt:lpwstr>
  </property>
  <property fmtid="{D5CDD505-2E9C-101B-9397-08002B2CF9AE}" pid="86" name="x1ye=85">
    <vt:lpwstr>mIZWoCxNfDkxvLtWvGCwNJ9ulAC/5TtLyhk/OyF8sKMNBoBrMVXlDZtcastftlXQUXIlOqboSNo6iDJNnp/GDPaNu4Pcu+xwEGyuYq4QEiSgQ/kVvAvz/p8Ef+ghqrVnBpG9tJa8CL3HQC0cRuTSxeJ98kupmAs1WQPM/estjTGBUAAA=</vt:lpwstr>
  </property>
  <property fmtid="{D5CDD505-2E9C-101B-9397-08002B2CF9AE}" pid="87" name="x1ye=9">
    <vt:lpwstr>7sF25KJ6dmZMoH7KUYBmxAga5GtMAH+z35ttaNatpkwm+Xvr3xtcjuBhOttGY55Hs7znbYj45yCAm2W7/Zxkmstr01BnieH2ozhqED+KdYbFuO1b6it2BU6LVDyCaP5agmgMsmJ0+QnTHiLZB5NX7IPRPj2aijkeDYLPIasTfGMxLKYQJnSqRVAhYSiZ2RsyMUhDR5A9kFC+xDOQ707j3tJpnPO36Qa16TnEQjLzKVDd4/pmH/j6lzKL0hKBTOa</vt:lpwstr>
  </property>
</Properties>
</file>